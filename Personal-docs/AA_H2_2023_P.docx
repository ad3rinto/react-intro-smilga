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21CA6" w14:textId="77777777" w:rsidR="00996BAD" w:rsidRDefault="00BF71C6">
      <w:pPr>
        <w:pStyle w:val="documentname"/>
        <w:pBdr>
          <w:bottom w:val="none" w:sz="0" w:space="0" w:color="auto"/>
        </w:pBdr>
        <w:spacing w:before="100"/>
        <w:rPr>
          <w:rFonts w:ascii="Fira Sans" w:eastAsia="Fira Sans" w:hAnsi="Fira Sans" w:cs="Fira Sans"/>
        </w:rPr>
        <w:sectPr w:rsidR="00996BAD">
          <w:pgSz w:w="11906" w:h="16838"/>
          <w:pgMar w:top="0" w:right="700" w:bottom="400" w:left="700" w:header="720" w:footer="720" w:gutter="0"/>
          <w:cols w:space="720"/>
        </w:sectPr>
      </w:pPr>
      <w:r>
        <w:rPr>
          <w:rStyle w:val="span"/>
          <w:rFonts w:ascii="Fira Sans" w:eastAsia="Fira Sans" w:hAnsi="Fira Sans" w:cs="Fira Sans"/>
        </w:rPr>
        <w:t xml:space="preserve">Adeniyi </w:t>
      </w:r>
      <w:r w:rsidR="00F06F12">
        <w:rPr>
          <w:rStyle w:val="span"/>
          <w:rFonts w:ascii="Fira Sans" w:eastAsia="Fira Sans" w:hAnsi="Fira Sans" w:cs="Fira Sans"/>
        </w:rPr>
        <w:t>MICHEAL</w:t>
      </w:r>
      <w:r w:rsidR="00F06F12">
        <w:rPr>
          <w:rFonts w:ascii="Fira Sans" w:eastAsia="Fira Sans" w:hAnsi="Fira Sans" w:cs="Fira Sans"/>
        </w:rPr>
        <w:t xml:space="preserve"> </w:t>
      </w:r>
      <w:r w:rsidR="00F06F12">
        <w:rPr>
          <w:rStyle w:val="span"/>
          <w:rFonts w:ascii="Fira Sans" w:eastAsia="Fira Sans" w:hAnsi="Fira Sans" w:cs="Fira Sans"/>
        </w:rPr>
        <w:t>ADERINTO</w:t>
      </w:r>
    </w:p>
    <w:p w14:paraId="01620325" w14:textId="77777777" w:rsidR="00996BAD" w:rsidRDefault="00F06F12">
      <w:pPr>
        <w:pStyle w:val="bottombordername"/>
        <w:rPr>
          <w:rFonts w:ascii="Fira Sans" w:eastAsia="Fira Sans" w:hAnsi="Fira Sans" w:cs="Fira Sans"/>
          <w:color w:val="000000"/>
        </w:rPr>
      </w:pPr>
      <w:r>
        <w:rPr>
          <w:rFonts w:ascii="Fira Sans" w:eastAsia="Fira Sans" w:hAnsi="Fira Sans" w:cs="Fira Sans"/>
          <w:color w:val="000000"/>
        </w:rPr>
        <w:t> </w:t>
      </w:r>
    </w:p>
    <w:tbl>
      <w:tblPr>
        <w:tblStyle w:val="documentparentContainer"/>
        <w:tblW w:w="0" w:type="auto"/>
        <w:tblInd w:w="5" w:type="dxa"/>
        <w:tblLayout w:type="fixed"/>
        <w:tblCellMar>
          <w:left w:w="0" w:type="dxa"/>
          <w:right w:w="0" w:type="dxa"/>
        </w:tblCellMar>
        <w:tblLook w:val="05E0" w:firstRow="1" w:lastRow="1" w:firstColumn="1" w:lastColumn="1" w:noHBand="0" w:noVBand="1"/>
      </w:tblPr>
      <w:tblGrid>
        <w:gridCol w:w="6620"/>
        <w:gridCol w:w="680"/>
        <w:gridCol w:w="3206"/>
      </w:tblGrid>
      <w:tr w:rsidR="00996BAD" w14:paraId="34B97073" w14:textId="77777777">
        <w:trPr>
          <w:hidden/>
        </w:trPr>
        <w:tc>
          <w:tcPr>
            <w:tcW w:w="6620" w:type="dxa"/>
            <w:tcMar>
              <w:top w:w="5" w:type="dxa"/>
              <w:left w:w="5" w:type="dxa"/>
              <w:bottom w:w="5" w:type="dxa"/>
              <w:right w:w="5" w:type="dxa"/>
            </w:tcMar>
            <w:hideMark/>
          </w:tcPr>
          <w:p w14:paraId="281F5937" w14:textId="77777777" w:rsidR="00996BAD" w:rsidRDefault="00F06F12">
            <w:pPr>
              <w:pStyle w:val="top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55AE645A" w14:textId="77777777" w:rsidR="00996BAD" w:rsidRDefault="00F06F12">
            <w:pPr>
              <w:pStyle w:val="documentleft-boxsectionnth-child1toppadding"/>
              <w:rPr>
                <w:rStyle w:val="documentleft-box"/>
                <w:rFonts w:ascii="Fira Sans" w:eastAsia="Fira Sans" w:hAnsi="Fira Sans" w:cs="Fira Sans"/>
                <w:color w:val="000000"/>
                <w:sz w:val="20"/>
                <w:szCs w:val="20"/>
              </w:rPr>
            </w:pPr>
            <w:r>
              <w:rPr>
                <w:rStyle w:val="documentleft-box"/>
                <w:rFonts w:ascii="Fira Sans" w:eastAsia="Fira Sans" w:hAnsi="Fira Sans" w:cs="Fira Sans"/>
                <w:color w:val="000000"/>
                <w:sz w:val="20"/>
                <w:szCs w:val="20"/>
              </w:rPr>
              <w:t> </w:t>
            </w:r>
          </w:p>
          <w:p w14:paraId="1E4CC014" w14:textId="77777777" w:rsidR="00996BAD" w:rsidRDefault="00F06F12">
            <w:pPr>
              <w:pStyle w:val="documentheading"/>
              <w:spacing w:line="300" w:lineRule="atLeast"/>
              <w:rPr>
                <w:rStyle w:val="documentleft-box"/>
                <w:rFonts w:ascii="Fira Sans" w:eastAsia="Fira Sans" w:hAnsi="Fira Sans" w:cs="Fira Sans"/>
                <w:color w:val="000000"/>
              </w:rPr>
            </w:pPr>
            <w:r>
              <w:rPr>
                <w:rStyle w:val="documentsectiontitle"/>
                <w:rFonts w:ascii="Fira Sans" w:eastAsia="Fira Sans" w:hAnsi="Fira Sans" w:cs="Fira Sans"/>
              </w:rPr>
              <w:t xml:space="preserve">Professional summary </w:t>
            </w:r>
            <w:r w:rsidR="003C744F">
              <w:rPr>
                <w:noProof/>
              </w:rPr>
              <mc:AlternateContent>
                <mc:Choice Requires="wps">
                  <w:drawing>
                    <wp:inline distT="0" distB="0" distL="0" distR="0" wp14:anchorId="47DE0290" wp14:editId="2B153591">
                      <wp:extent cx="1934210" cy="146050"/>
                      <wp:effectExtent l="0" t="0" r="0" b="0"/>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4210" cy="146050"/>
                              </a:xfrm>
                              <a:prstGeom prst="rect">
                                <a:avLst/>
                              </a:prstGeom>
                              <a:solidFill>
                                <a:srgbClr val="DFE6EB"/>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84FB0" id="Rectangle 5" o:spid="_x0000_s1026" style="width:152.3pt;height: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" fillcolor="#dfe6eb" stroked="f">
                      <w10:anchorlock/>
                    </v:rect>
                  </w:pict>
                </mc:Fallback>
              </mc:AlternateContent>
            </w:r>
          </w:p>
          <w:p w14:paraId="0171864D" w14:textId="3AE57C89" w:rsidR="00996BAD" w:rsidRDefault="00F06F12">
            <w:pPr>
              <w:pStyle w:val="p"/>
              <w:spacing w:line="300" w:lineRule="atLeast"/>
              <w:rPr>
                <w:rStyle w:val="documentleft-box"/>
                <w:rFonts w:ascii="Fira Sans" w:eastAsia="Fira Sans" w:hAnsi="Fira Sans" w:cs="Fira Sans"/>
                <w:color w:val="000000"/>
                <w:sz w:val="20"/>
                <w:szCs w:val="20"/>
              </w:rPr>
            </w:pPr>
            <w:r>
              <w:rPr>
                <w:rStyle w:val="documentleft-box"/>
                <w:rFonts w:ascii="Fira Sans" w:eastAsia="Fira Sans" w:hAnsi="Fira Sans" w:cs="Fira Sans"/>
                <w:color w:val="000000"/>
                <w:sz w:val="20"/>
                <w:szCs w:val="20"/>
              </w:rPr>
              <w:t xml:space="preserve">A </w:t>
            </w:r>
            <w:r w:rsidR="00EE2CAC">
              <w:rPr>
                <w:rStyle w:val="documentleft-box"/>
                <w:rFonts w:ascii="Fira Sans" w:eastAsia="Fira Sans" w:hAnsi="Fira Sans" w:cs="Fira Sans"/>
                <w:color w:val="000000"/>
                <w:sz w:val="20"/>
                <w:szCs w:val="20"/>
              </w:rPr>
              <w:t xml:space="preserve">Technical </w:t>
            </w:r>
            <w:r>
              <w:rPr>
                <w:rStyle w:val="documentleft-box"/>
                <w:rFonts w:ascii="Fira Sans" w:eastAsia="Fira Sans" w:hAnsi="Fira Sans" w:cs="Fira Sans"/>
                <w:color w:val="000000"/>
                <w:sz w:val="20"/>
                <w:szCs w:val="20"/>
              </w:rPr>
              <w:t>Product Owner with</w:t>
            </w:r>
            <w:r w:rsidR="00EE2CAC">
              <w:rPr>
                <w:rStyle w:val="documentleft-box"/>
                <w:rFonts w:ascii="Fira Sans" w:eastAsia="Fira Sans" w:hAnsi="Fira Sans" w:cs="Fira Sans"/>
                <w:color w:val="000000"/>
                <w:sz w:val="20"/>
                <w:szCs w:val="20"/>
              </w:rPr>
              <w:t xml:space="preserve"> Business Analysis,</w:t>
            </w:r>
            <w:r>
              <w:rPr>
                <w:rStyle w:val="documentleft-box"/>
                <w:rFonts w:ascii="Fira Sans" w:eastAsia="Fira Sans" w:hAnsi="Fira Sans" w:cs="Fira Sans"/>
                <w:color w:val="000000"/>
                <w:sz w:val="20"/>
                <w:szCs w:val="20"/>
              </w:rPr>
              <w:t xml:space="preserve"> product management, systems Integration, Cloud technology, Mobile Communications, Telecommunications, and Digital experience. As a team player within dedicated IT delivery teams, I have owned and driven meaningful initiatives through various software delivery </w:t>
            </w:r>
            <w:r w:rsidR="003C744F">
              <w:rPr>
                <w:rStyle w:val="documentleft-box"/>
                <w:rFonts w:ascii="Fira Sans" w:eastAsia="Fira Sans" w:hAnsi="Fira Sans" w:cs="Fira Sans"/>
                <w:color w:val="000000"/>
                <w:sz w:val="20"/>
                <w:szCs w:val="20"/>
              </w:rPr>
              <w:t>life cycles</w:t>
            </w:r>
            <w:r>
              <w:rPr>
                <w:rStyle w:val="documentleft-box"/>
                <w:rFonts w:ascii="Fira Sans" w:eastAsia="Fira Sans" w:hAnsi="Fira Sans" w:cs="Fira Sans"/>
                <w:color w:val="000000"/>
                <w:sz w:val="20"/>
                <w:szCs w:val="20"/>
              </w:rPr>
              <w:t xml:space="preserve"> in order to deliver value. Combining strong analytic and technical skills I have bridged gaps between business and IT teams within the project environment thereby achieving and often exceeding set targets.</w:t>
            </w:r>
          </w:p>
          <w:p w14:paraId="7B39F2F0" w14:textId="77777777" w:rsidR="00996BAD" w:rsidRDefault="00F06F12">
            <w:pPr>
              <w:pStyle w:val="bottomlow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7929DF84" w14:textId="77777777" w:rsidR="00996BAD" w:rsidRDefault="00F06F12">
            <w:pPr>
              <w:pStyle w:val="top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5670B9C5" w14:textId="77777777" w:rsidR="00996BAD" w:rsidRDefault="00F06F12">
            <w:pPr>
              <w:pStyle w:val="documentsectiontoppadding"/>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3D93AD48" w14:textId="77777777" w:rsidR="00996BAD" w:rsidRDefault="00F06F12">
            <w:pPr>
              <w:pStyle w:val="documentheading"/>
              <w:spacing w:line="300" w:lineRule="atLeast"/>
              <w:rPr>
                <w:rStyle w:val="documentleft-box"/>
                <w:rFonts w:ascii="Fira Sans" w:eastAsia="Fira Sans" w:hAnsi="Fira Sans" w:cs="Fira Sans"/>
                <w:color w:val="000000"/>
              </w:rPr>
            </w:pPr>
            <w:r>
              <w:rPr>
                <w:rStyle w:val="documentsectiontitle"/>
                <w:rFonts w:ascii="Fira Sans" w:eastAsia="Fira Sans" w:hAnsi="Fira Sans" w:cs="Fira Sans"/>
              </w:rPr>
              <w:t xml:space="preserve">Work history </w:t>
            </w:r>
            <w:r w:rsidR="003C744F">
              <w:rPr>
                <w:noProof/>
              </w:rPr>
              <mc:AlternateContent>
                <mc:Choice Requires="wps">
                  <w:drawing>
                    <wp:inline distT="0" distB="0" distL="0" distR="0" wp14:anchorId="67B4BAB0" wp14:editId="1B6AE8ED">
                      <wp:extent cx="2790190" cy="146050"/>
                      <wp:effectExtent l="0" t="0" r="0" b="0"/>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0190" cy="146050"/>
                              </a:xfrm>
                              <a:prstGeom prst="rect">
                                <a:avLst/>
                              </a:prstGeom>
                              <a:solidFill>
                                <a:srgbClr val="DFE6EB"/>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AE711" id="Rectangle 4" o:spid="_x0000_s1026" style="width:219.7pt;height: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" fillcolor="#dfe6eb" stroked="f">
                      <w10:anchorlock/>
                    </v:rect>
                  </w:pict>
                </mc:Fallback>
              </mc:AlternateContent>
            </w:r>
          </w:p>
          <w:p w14:paraId="11E881AF" w14:textId="289727FF" w:rsidR="00EE2CAC" w:rsidRDefault="00EE2CAC" w:rsidP="00EE2CAC">
            <w:pPr>
              <w:pStyle w:val="documentpaddedline"/>
              <w:spacing w:line="300" w:lineRule="atLeast"/>
              <w:rPr>
                <w:rStyle w:val="documenttxtBold"/>
                <w:rFonts w:ascii="Fira Sans" w:eastAsia="Fira Sans" w:hAnsi="Fira Sans" w:cs="Fira Sans"/>
                <w:color w:val="000000"/>
                <w:sz w:val="20"/>
                <w:szCs w:val="20"/>
              </w:rPr>
            </w:pPr>
            <w:r>
              <w:rPr>
                <w:rStyle w:val="documenttxtBold"/>
                <w:rFonts w:ascii="Fira Sans" w:eastAsia="Fira Sans" w:hAnsi="Fira Sans" w:cs="Fira Sans"/>
                <w:color w:val="000000"/>
                <w:sz w:val="20"/>
                <w:szCs w:val="20"/>
              </w:rPr>
              <w:t>Technical Product Owner 04/2022 to Date</w:t>
            </w:r>
          </w:p>
          <w:p w14:paraId="1FC3D225" w14:textId="317CD9BC" w:rsidR="00EE2CAC" w:rsidRDefault="00EE2CAC" w:rsidP="00EE2CAC">
            <w:pPr>
              <w:pStyle w:val="documentpaddedline"/>
              <w:spacing w:line="300" w:lineRule="atLeast"/>
              <w:rPr>
                <w:rStyle w:val="documenttxtBold"/>
                <w:rFonts w:ascii="Fira Sans" w:eastAsia="Fira Sans" w:hAnsi="Fira Sans" w:cs="Fira Sans"/>
                <w:color w:val="000000"/>
                <w:sz w:val="20"/>
                <w:szCs w:val="20"/>
              </w:rPr>
            </w:pPr>
            <w:r>
              <w:rPr>
                <w:rStyle w:val="documenttxtBold"/>
                <w:rFonts w:ascii="Fira Sans" w:eastAsia="Fira Sans" w:hAnsi="Fira Sans" w:cs="Fira Sans"/>
                <w:color w:val="000000"/>
                <w:sz w:val="20"/>
                <w:szCs w:val="20"/>
              </w:rPr>
              <w:t>WMI</w:t>
            </w:r>
            <w:r w:rsidR="0068148E">
              <w:rPr>
                <w:rStyle w:val="documenttxtBold"/>
                <w:rFonts w:ascii="Fira Sans" w:eastAsia="Fira Sans" w:hAnsi="Fira Sans" w:cs="Fira Sans"/>
                <w:color w:val="000000"/>
                <w:sz w:val="20"/>
                <w:szCs w:val="20"/>
              </w:rPr>
              <w:t>-</w:t>
            </w:r>
            <w:r>
              <w:rPr>
                <w:rStyle w:val="documenttxtBold"/>
                <w:rFonts w:ascii="Fira Sans" w:eastAsia="Fira Sans" w:hAnsi="Fira Sans" w:cs="Fira Sans"/>
                <w:color w:val="000000"/>
                <w:sz w:val="20"/>
                <w:szCs w:val="20"/>
              </w:rPr>
              <w:t>A</w:t>
            </w:r>
            <w:r w:rsidR="0068148E">
              <w:rPr>
                <w:rStyle w:val="documenttxtBold"/>
                <w:rFonts w:ascii="Fira Sans" w:eastAsia="Fira Sans" w:hAnsi="Fira Sans" w:cs="Fira Sans"/>
                <w:color w:val="000000"/>
                <w:sz w:val="20"/>
                <w:szCs w:val="20"/>
              </w:rPr>
              <w:t>nimal Health</w:t>
            </w:r>
            <w:r>
              <w:rPr>
                <w:rStyle w:val="documenttxtBold"/>
                <w:rFonts w:ascii="Fira Sans" w:eastAsia="Fira Sans" w:hAnsi="Fira Sans" w:cs="Fira Sans"/>
                <w:color w:val="000000"/>
                <w:sz w:val="20"/>
                <w:szCs w:val="20"/>
              </w:rPr>
              <w:t xml:space="preserve"> / Amerisourcebergen - Manchester.</w:t>
            </w:r>
          </w:p>
          <w:p w14:paraId="733319B8" w14:textId="4187B023" w:rsidR="0068148E" w:rsidRPr="0068148E" w:rsidRDefault="0068148E" w:rsidP="0068148E">
            <w:pPr>
              <w:pStyle w:val="divdocumentulli"/>
              <w:numPr>
                <w:ilvl w:val="0"/>
                <w:numId w:val="1"/>
              </w:numPr>
              <w:spacing w:before="60" w:line="300" w:lineRule="atLeast"/>
              <w:ind w:left="200" w:hanging="192"/>
              <w:rPr>
                <w:rFonts w:ascii="Fira Sans" w:eastAsia="Fira Sans" w:hAnsi="Fira Sans" w:cs="Fira Sans"/>
                <w:sz w:val="20"/>
                <w:szCs w:val="20"/>
              </w:rPr>
            </w:pPr>
            <w:r w:rsidRPr="0068148E">
              <w:rPr>
                <w:rFonts w:ascii="Fira Sans" w:eastAsia="Fira Sans" w:hAnsi="Fira Sans" w:cs="Fira Sans"/>
                <w:sz w:val="20"/>
                <w:szCs w:val="20"/>
              </w:rPr>
              <w:t>Defined the roadmap of features for the</w:t>
            </w:r>
            <w:r w:rsidR="000465E9">
              <w:rPr>
                <w:rFonts w:ascii="Fira Sans" w:eastAsia="Fira Sans" w:hAnsi="Fira Sans" w:cs="Fira Sans"/>
                <w:sz w:val="20"/>
                <w:szCs w:val="20"/>
              </w:rPr>
              <w:t xml:space="preserve"> MWI</w:t>
            </w:r>
            <w:r w:rsidRPr="0068148E">
              <w:rPr>
                <w:rFonts w:ascii="Fira Sans" w:eastAsia="Fira Sans" w:hAnsi="Fira Sans" w:cs="Fira Sans"/>
                <w:sz w:val="20"/>
                <w:szCs w:val="20"/>
              </w:rPr>
              <w:t xml:space="preserve"> </w:t>
            </w:r>
            <w:r w:rsidR="000465E9">
              <w:rPr>
                <w:rFonts w:ascii="Fira Sans" w:eastAsia="Fira Sans" w:hAnsi="Fira Sans" w:cs="Fira Sans"/>
                <w:sz w:val="20"/>
                <w:szCs w:val="20"/>
              </w:rPr>
              <w:t xml:space="preserve">veterinary </w:t>
            </w:r>
            <w:r w:rsidRPr="0068148E">
              <w:rPr>
                <w:rFonts w:ascii="Fira Sans" w:eastAsia="Fira Sans" w:hAnsi="Fira Sans" w:cs="Fira Sans"/>
                <w:sz w:val="20"/>
                <w:szCs w:val="20"/>
              </w:rPr>
              <w:t>practice information management system (MERLIN)</w:t>
            </w:r>
          </w:p>
          <w:p w14:paraId="0A6EA08F" w14:textId="41DAFE7D" w:rsidR="0068148E" w:rsidRPr="0068148E" w:rsidRDefault="0068148E" w:rsidP="0068148E">
            <w:pPr>
              <w:pStyle w:val="divdocumentulli"/>
              <w:numPr>
                <w:ilvl w:val="0"/>
                <w:numId w:val="1"/>
              </w:numPr>
              <w:spacing w:before="60" w:line="300" w:lineRule="atLeast"/>
              <w:ind w:left="200" w:hanging="192"/>
              <w:rPr>
                <w:rFonts w:ascii="Fira Sans" w:eastAsia="Fira Sans" w:hAnsi="Fira Sans" w:cs="Fira Sans"/>
                <w:sz w:val="20"/>
                <w:szCs w:val="20"/>
              </w:rPr>
            </w:pPr>
            <w:r w:rsidRPr="0068148E">
              <w:rPr>
                <w:rFonts w:ascii="Fira Sans" w:eastAsia="Fira Sans" w:hAnsi="Fira Sans" w:cs="Fira Sans"/>
                <w:sz w:val="20"/>
                <w:szCs w:val="20"/>
              </w:rPr>
              <w:t>Elicited and documented requirements from customers</w:t>
            </w:r>
            <w:r>
              <w:rPr>
                <w:rFonts w:ascii="Fira Sans" w:eastAsia="Fira Sans" w:hAnsi="Fira Sans" w:cs="Fira Sans"/>
                <w:sz w:val="20"/>
                <w:szCs w:val="20"/>
              </w:rPr>
              <w:t>, ensuring the resulting user stories meat the definition of ready criteria. (DOR)</w:t>
            </w:r>
          </w:p>
          <w:p w14:paraId="5112330A" w14:textId="5FF676E7" w:rsidR="0068148E" w:rsidRPr="0068148E" w:rsidRDefault="0068148E" w:rsidP="0068148E">
            <w:pPr>
              <w:pStyle w:val="divdocumentulli"/>
              <w:numPr>
                <w:ilvl w:val="0"/>
                <w:numId w:val="1"/>
              </w:numPr>
              <w:spacing w:before="60" w:line="300" w:lineRule="atLeast"/>
              <w:ind w:left="200" w:hanging="192"/>
              <w:rPr>
                <w:rFonts w:ascii="Fira Sans" w:eastAsia="Fira Sans" w:hAnsi="Fira Sans" w:cs="Fira Sans"/>
                <w:sz w:val="20"/>
                <w:szCs w:val="20"/>
              </w:rPr>
            </w:pPr>
            <w:r w:rsidRPr="0068148E">
              <w:rPr>
                <w:rFonts w:ascii="Fira Sans" w:eastAsia="Fira Sans" w:hAnsi="Fira Sans" w:cs="Fira Sans"/>
                <w:sz w:val="20"/>
                <w:szCs w:val="20"/>
              </w:rPr>
              <w:t>Ensured delivery in an agile methodology (SCRUM)</w:t>
            </w:r>
            <w:r>
              <w:rPr>
                <w:rFonts w:ascii="Fira Sans" w:eastAsia="Fira Sans" w:hAnsi="Fira Sans" w:cs="Fira Sans"/>
                <w:sz w:val="20"/>
                <w:szCs w:val="20"/>
              </w:rPr>
              <w:t xml:space="preserve">, </w:t>
            </w:r>
            <w:r>
              <w:rPr>
                <w:rStyle w:val="span"/>
                <w:rFonts w:ascii="Fira Sans" w:eastAsia="Fira Sans" w:hAnsi="Fira Sans" w:cs="Fira Sans"/>
                <w:sz w:val="20"/>
                <w:szCs w:val="20"/>
              </w:rPr>
              <w:t>facilitated scrum ceremonies – sprint planning, daily stand-ups, refinement sessions and retrospective sessions.</w:t>
            </w:r>
          </w:p>
          <w:p w14:paraId="33FAF973" w14:textId="24C26575" w:rsidR="0068148E" w:rsidRPr="0068148E" w:rsidRDefault="0068148E" w:rsidP="0068148E">
            <w:pPr>
              <w:pStyle w:val="divdocumentulli"/>
              <w:numPr>
                <w:ilvl w:val="0"/>
                <w:numId w:val="1"/>
              </w:numPr>
              <w:spacing w:before="60" w:line="300" w:lineRule="atLeast"/>
              <w:ind w:left="200" w:hanging="192"/>
              <w:rPr>
                <w:rFonts w:ascii="Fira Sans" w:eastAsia="Fira Sans" w:hAnsi="Fira Sans" w:cs="Fira Sans"/>
                <w:sz w:val="20"/>
                <w:szCs w:val="20"/>
              </w:rPr>
            </w:pPr>
            <w:r w:rsidRPr="0068148E">
              <w:rPr>
                <w:rFonts w:ascii="Fira Sans" w:eastAsia="Fira Sans" w:hAnsi="Fira Sans" w:cs="Fira Sans"/>
                <w:sz w:val="20"/>
                <w:szCs w:val="20"/>
              </w:rPr>
              <w:t>Delivered solutions that streamlined and automated workflows, saving customers time and approximately 20% cost saving YOY</w:t>
            </w:r>
            <w:r>
              <w:rPr>
                <w:rFonts w:ascii="Fira Sans" w:eastAsia="Fira Sans" w:hAnsi="Fira Sans" w:cs="Fira Sans"/>
                <w:sz w:val="20"/>
                <w:szCs w:val="20"/>
              </w:rPr>
              <w:t xml:space="preserve">, </w:t>
            </w:r>
            <w:r w:rsidRPr="0068148E">
              <w:rPr>
                <w:rFonts w:ascii="Fira Sans" w:eastAsia="Fira Sans" w:hAnsi="Fira Sans" w:cs="Fira Sans"/>
                <w:sz w:val="20"/>
                <w:szCs w:val="20"/>
              </w:rPr>
              <w:t>Increas</w:t>
            </w:r>
            <w:r>
              <w:rPr>
                <w:rFonts w:ascii="Fira Sans" w:eastAsia="Fira Sans" w:hAnsi="Fira Sans" w:cs="Fira Sans"/>
                <w:sz w:val="20"/>
                <w:szCs w:val="20"/>
              </w:rPr>
              <w:t>ing</w:t>
            </w:r>
            <w:r w:rsidRPr="0068148E">
              <w:rPr>
                <w:rFonts w:ascii="Fira Sans" w:eastAsia="Fira Sans" w:hAnsi="Fira Sans" w:cs="Fira Sans"/>
                <w:sz w:val="20"/>
                <w:szCs w:val="20"/>
              </w:rPr>
              <w:t xml:space="preserve"> user satisfaction and improved user experience</w:t>
            </w:r>
            <w:r>
              <w:rPr>
                <w:rFonts w:ascii="Fira Sans" w:eastAsia="Fira Sans" w:hAnsi="Fira Sans" w:cs="Fira Sans"/>
                <w:sz w:val="20"/>
                <w:szCs w:val="20"/>
              </w:rPr>
              <w:t>.</w:t>
            </w:r>
          </w:p>
          <w:p w14:paraId="3E4083CC" w14:textId="6BA02F67" w:rsidR="0068148E" w:rsidRPr="0068148E" w:rsidRDefault="0068148E" w:rsidP="0068148E">
            <w:pPr>
              <w:pStyle w:val="divdocumentulli"/>
              <w:numPr>
                <w:ilvl w:val="0"/>
                <w:numId w:val="1"/>
              </w:numPr>
              <w:spacing w:before="60" w:line="300" w:lineRule="atLeast"/>
              <w:ind w:left="200" w:hanging="192"/>
              <w:rPr>
                <w:rFonts w:ascii="Fira Sans" w:eastAsia="Fira Sans" w:hAnsi="Fira Sans" w:cs="Fira Sans"/>
                <w:sz w:val="20"/>
                <w:szCs w:val="20"/>
              </w:rPr>
            </w:pPr>
            <w:r w:rsidRPr="0068148E">
              <w:rPr>
                <w:rFonts w:ascii="Fira Sans" w:eastAsia="Fira Sans" w:hAnsi="Fira Sans" w:cs="Fira Sans"/>
                <w:sz w:val="20"/>
                <w:szCs w:val="20"/>
              </w:rPr>
              <w:t>Led partnership</w:t>
            </w:r>
            <w:r>
              <w:rPr>
                <w:rFonts w:ascii="Fira Sans" w:eastAsia="Fira Sans" w:hAnsi="Fira Sans" w:cs="Fira Sans"/>
                <w:sz w:val="20"/>
                <w:szCs w:val="20"/>
              </w:rPr>
              <w:t xml:space="preserve"> and integration</w:t>
            </w:r>
            <w:r w:rsidRPr="0068148E">
              <w:rPr>
                <w:rFonts w:ascii="Fira Sans" w:eastAsia="Fira Sans" w:hAnsi="Fira Sans" w:cs="Fira Sans"/>
                <w:sz w:val="20"/>
                <w:szCs w:val="20"/>
              </w:rPr>
              <w:t xml:space="preserve"> initiatives</w:t>
            </w:r>
            <w:r>
              <w:rPr>
                <w:rFonts w:ascii="Fira Sans" w:eastAsia="Fira Sans" w:hAnsi="Fira Sans" w:cs="Fira Sans"/>
                <w:sz w:val="20"/>
                <w:szCs w:val="20"/>
              </w:rPr>
              <w:t xml:space="preserve"> with other service/solution providers</w:t>
            </w:r>
            <w:r w:rsidRPr="0068148E">
              <w:rPr>
                <w:rFonts w:ascii="Fira Sans" w:eastAsia="Fira Sans" w:hAnsi="Fira Sans" w:cs="Fira Sans"/>
                <w:sz w:val="20"/>
                <w:szCs w:val="20"/>
              </w:rPr>
              <w:t>, exploring business models that are mutually beneficial to ourselves, partners, and deliver real value to customers.</w:t>
            </w:r>
          </w:p>
          <w:p w14:paraId="4C0D0CD7" w14:textId="617157E7" w:rsidR="0068148E" w:rsidRPr="0068148E" w:rsidRDefault="0068148E" w:rsidP="0068148E">
            <w:pPr>
              <w:pStyle w:val="divdocumentulli"/>
              <w:numPr>
                <w:ilvl w:val="0"/>
                <w:numId w:val="1"/>
              </w:numPr>
              <w:spacing w:before="60" w:line="300" w:lineRule="atLeast"/>
              <w:ind w:left="200" w:hanging="192"/>
              <w:rPr>
                <w:rFonts w:ascii="Fira Sans" w:eastAsia="Fira Sans" w:hAnsi="Fira Sans" w:cs="Fira Sans"/>
                <w:sz w:val="20"/>
                <w:szCs w:val="20"/>
              </w:rPr>
            </w:pPr>
            <w:r w:rsidRPr="0068148E">
              <w:rPr>
                <w:rFonts w:ascii="Fira Sans" w:eastAsia="Fira Sans" w:hAnsi="Fira Sans" w:cs="Fira Sans"/>
                <w:sz w:val="20"/>
                <w:szCs w:val="20"/>
              </w:rPr>
              <w:t>Championed the working group responsible for prioritizing the resolution of bugs and defects.</w:t>
            </w:r>
          </w:p>
          <w:p w14:paraId="4D0873CA" w14:textId="77777777" w:rsidR="00EE2CAC" w:rsidRDefault="00EE2CAC">
            <w:pPr>
              <w:pStyle w:val="documentpaddedline"/>
              <w:spacing w:line="300" w:lineRule="atLeast"/>
              <w:rPr>
                <w:rStyle w:val="documenttxtBold"/>
                <w:rFonts w:ascii="Fira Sans" w:eastAsia="Fira Sans" w:hAnsi="Fira Sans" w:cs="Fira Sans"/>
                <w:color w:val="000000"/>
                <w:sz w:val="20"/>
                <w:szCs w:val="20"/>
              </w:rPr>
            </w:pPr>
          </w:p>
          <w:p w14:paraId="67A07655" w14:textId="77777777" w:rsidR="00EE2CAC" w:rsidRDefault="00EE2CAC">
            <w:pPr>
              <w:pStyle w:val="documentpaddedline"/>
              <w:spacing w:line="300" w:lineRule="atLeast"/>
              <w:rPr>
                <w:rStyle w:val="documenttxtBold"/>
                <w:rFonts w:ascii="Fira Sans" w:eastAsia="Fira Sans" w:hAnsi="Fira Sans" w:cs="Fira Sans"/>
                <w:color w:val="000000"/>
                <w:sz w:val="20"/>
                <w:szCs w:val="20"/>
              </w:rPr>
            </w:pPr>
          </w:p>
          <w:p w14:paraId="656B8084" w14:textId="1103932F" w:rsidR="007756D4" w:rsidRDefault="007756D4">
            <w:pPr>
              <w:pStyle w:val="documentpaddedline"/>
              <w:spacing w:line="300" w:lineRule="atLeast"/>
              <w:rPr>
                <w:rStyle w:val="documenttxtBold"/>
                <w:rFonts w:ascii="Fira Sans" w:eastAsia="Fira Sans" w:hAnsi="Fira Sans" w:cs="Fira Sans"/>
                <w:color w:val="000000"/>
                <w:sz w:val="20"/>
                <w:szCs w:val="20"/>
              </w:rPr>
            </w:pPr>
            <w:r>
              <w:rPr>
                <w:rStyle w:val="documenttxtBold"/>
                <w:rFonts w:ascii="Fira Sans" w:eastAsia="Fira Sans" w:hAnsi="Fira Sans" w:cs="Fira Sans"/>
                <w:color w:val="000000"/>
                <w:sz w:val="20"/>
                <w:szCs w:val="20"/>
              </w:rPr>
              <w:t xml:space="preserve">Business Analyst 01/2021 to </w:t>
            </w:r>
            <w:r w:rsidR="00EE2CAC">
              <w:rPr>
                <w:rStyle w:val="documenttxtBold"/>
                <w:rFonts w:ascii="Fira Sans" w:eastAsia="Fira Sans" w:hAnsi="Fira Sans" w:cs="Fira Sans"/>
                <w:color w:val="000000"/>
                <w:sz w:val="20"/>
                <w:szCs w:val="20"/>
              </w:rPr>
              <w:t>04/2022</w:t>
            </w:r>
          </w:p>
          <w:p w14:paraId="682E2E3A" w14:textId="77777777" w:rsidR="007756D4" w:rsidRDefault="007756D4">
            <w:pPr>
              <w:pStyle w:val="documentpaddedline"/>
              <w:spacing w:line="300" w:lineRule="atLeast"/>
              <w:rPr>
                <w:rStyle w:val="documenttxtBold"/>
                <w:rFonts w:ascii="Fira Sans" w:eastAsia="Fira Sans" w:hAnsi="Fira Sans" w:cs="Fira Sans"/>
                <w:color w:val="000000"/>
                <w:sz w:val="20"/>
                <w:szCs w:val="20"/>
              </w:rPr>
            </w:pPr>
            <w:r>
              <w:rPr>
                <w:rStyle w:val="documenttxtBold"/>
                <w:rFonts w:ascii="Fira Sans" w:eastAsia="Fira Sans" w:hAnsi="Fira Sans" w:cs="Fira Sans"/>
                <w:color w:val="000000"/>
                <w:sz w:val="20"/>
                <w:szCs w:val="20"/>
              </w:rPr>
              <w:t>Barclays Bank UK</w:t>
            </w:r>
            <w:r w:rsidR="00B822CB">
              <w:rPr>
                <w:rStyle w:val="documenttxtBold"/>
                <w:rFonts w:ascii="Fira Sans" w:eastAsia="Fira Sans" w:hAnsi="Fira Sans" w:cs="Fira Sans"/>
                <w:color w:val="000000"/>
                <w:sz w:val="20"/>
                <w:szCs w:val="20"/>
              </w:rPr>
              <w:t xml:space="preserve"> - Manchester</w:t>
            </w:r>
            <w:r>
              <w:rPr>
                <w:rStyle w:val="documenttxtBold"/>
                <w:rFonts w:ascii="Fira Sans" w:eastAsia="Fira Sans" w:hAnsi="Fira Sans" w:cs="Fira Sans"/>
                <w:color w:val="000000"/>
                <w:sz w:val="20"/>
                <w:szCs w:val="20"/>
              </w:rPr>
              <w:t>.</w:t>
            </w:r>
          </w:p>
          <w:p w14:paraId="4EB064F3" w14:textId="1B6820E4" w:rsidR="001E0BB4" w:rsidRDefault="001E0BB4" w:rsidP="001E0BB4">
            <w:pPr>
              <w:pStyle w:val="divdocumentulli"/>
              <w:numPr>
                <w:ilvl w:val="0"/>
                <w:numId w:val="1"/>
              </w:numPr>
              <w:spacing w:before="60" w:line="300" w:lineRule="atLeast"/>
              <w:ind w:left="200" w:hanging="192"/>
              <w:rPr>
                <w:rStyle w:val="span"/>
                <w:rFonts w:ascii="Fira Sans" w:hAnsi="Fira Sans"/>
                <w:sz w:val="20"/>
                <w:szCs w:val="20"/>
              </w:rPr>
            </w:pPr>
            <w:r w:rsidRPr="001E0BB4">
              <w:rPr>
                <w:rStyle w:val="span"/>
                <w:rFonts w:ascii="Fira Sans" w:eastAsia="Fira Sans" w:hAnsi="Fira Sans" w:cs="Fira Sans"/>
                <w:sz w:val="20"/>
                <w:szCs w:val="20"/>
              </w:rPr>
              <w:t xml:space="preserve">Worked across multiple stakeholders within multiple areas of the bank to identify, gather and document high level requirements for </w:t>
            </w:r>
            <w:r w:rsidRPr="001E0BB4">
              <w:rPr>
                <w:rStyle w:val="span"/>
                <w:rFonts w:ascii="Fira Sans" w:hAnsi="Fira Sans"/>
                <w:sz w:val="20"/>
                <w:szCs w:val="20"/>
              </w:rPr>
              <w:t>Cloud Migration of Bank recoveries system</w:t>
            </w:r>
            <w:r w:rsidR="005275C1">
              <w:rPr>
                <w:rStyle w:val="span"/>
                <w:rFonts w:ascii="Fira Sans" w:hAnsi="Fira Sans"/>
                <w:sz w:val="20"/>
                <w:szCs w:val="20"/>
              </w:rPr>
              <w:t xml:space="preserve">, resulting in cost savings </w:t>
            </w:r>
            <w:proofErr w:type="gramStart"/>
            <w:r w:rsidR="0068148E">
              <w:rPr>
                <w:rStyle w:val="span"/>
                <w:rFonts w:ascii="Fira Sans" w:hAnsi="Fira Sans"/>
                <w:sz w:val="20"/>
                <w:szCs w:val="20"/>
              </w:rPr>
              <w:t>approx.</w:t>
            </w:r>
            <w:r w:rsidR="005275C1">
              <w:rPr>
                <w:rStyle w:val="span"/>
                <w:rFonts w:ascii="Fira Sans" w:hAnsi="Fira Sans"/>
                <w:sz w:val="20"/>
                <w:szCs w:val="20"/>
              </w:rPr>
              <w:t>.</w:t>
            </w:r>
            <w:proofErr w:type="gramEnd"/>
            <w:r w:rsidR="005275C1">
              <w:rPr>
                <w:rStyle w:val="span"/>
                <w:rFonts w:ascii="Fira Sans" w:hAnsi="Fira Sans"/>
                <w:sz w:val="20"/>
                <w:szCs w:val="20"/>
              </w:rPr>
              <w:t xml:space="preserve"> £1.4M</w:t>
            </w:r>
          </w:p>
          <w:p w14:paraId="601D9E1C" w14:textId="77777777" w:rsidR="003C744F" w:rsidRPr="001E0BB4" w:rsidRDefault="003C744F" w:rsidP="001E0BB4">
            <w:pPr>
              <w:pStyle w:val="divdocumentulli"/>
              <w:numPr>
                <w:ilvl w:val="0"/>
                <w:numId w:val="1"/>
              </w:numPr>
              <w:spacing w:before="60" w:line="300" w:lineRule="atLeast"/>
              <w:ind w:left="200" w:hanging="192"/>
              <w:rPr>
                <w:rStyle w:val="span"/>
                <w:rFonts w:ascii="Fira Sans" w:hAnsi="Fira Sans"/>
                <w:sz w:val="20"/>
                <w:szCs w:val="20"/>
              </w:rPr>
            </w:pPr>
            <w:r>
              <w:rPr>
                <w:rStyle w:val="span"/>
                <w:rFonts w:ascii="Fira Sans" w:hAnsi="Fira Sans"/>
                <w:sz w:val="20"/>
                <w:szCs w:val="20"/>
              </w:rPr>
              <w:t>Developed robust criteria for DOR (definition of ready) and DOD (Definition of done), which resulted in 37% increase in team velocity.</w:t>
            </w:r>
          </w:p>
          <w:p w14:paraId="6B477E39" w14:textId="77777777" w:rsidR="001E0BB4" w:rsidRPr="001E0BB4" w:rsidRDefault="003C744F" w:rsidP="001E0BB4">
            <w:pPr>
              <w:pStyle w:val="divdocumentulli"/>
              <w:numPr>
                <w:ilvl w:val="0"/>
                <w:numId w:val="1"/>
              </w:numPr>
              <w:spacing w:before="60" w:line="300" w:lineRule="atLeast"/>
              <w:ind w:left="200" w:hanging="192"/>
              <w:rPr>
                <w:rStyle w:val="span"/>
                <w:rFonts w:ascii="Fira Sans" w:eastAsia="Fira Sans" w:hAnsi="Fira Sans" w:cs="Fira Sans"/>
                <w:sz w:val="20"/>
                <w:szCs w:val="20"/>
              </w:rPr>
            </w:pPr>
            <w:r>
              <w:rPr>
                <w:rStyle w:val="span"/>
                <w:rFonts w:ascii="Fira Sans" w:eastAsia="Fira Sans" w:hAnsi="Fira Sans" w:cs="Fira Sans"/>
                <w:sz w:val="20"/>
                <w:szCs w:val="20"/>
              </w:rPr>
              <w:t xml:space="preserve">Led and facilitated </w:t>
            </w:r>
            <w:r w:rsidR="001E0BB4" w:rsidRPr="001E0BB4">
              <w:rPr>
                <w:rStyle w:val="span"/>
                <w:rFonts w:ascii="Fira Sans" w:eastAsia="Fira Sans" w:hAnsi="Fira Sans" w:cs="Fira Sans"/>
                <w:sz w:val="20"/>
                <w:szCs w:val="20"/>
              </w:rPr>
              <w:t>requirement workshops and focussed group sessions to drill down to obtain an</w:t>
            </w:r>
            <w:r>
              <w:rPr>
                <w:rStyle w:val="span"/>
                <w:rFonts w:ascii="Fira Sans" w:eastAsia="Fira Sans" w:hAnsi="Fira Sans" w:cs="Fira Sans"/>
                <w:sz w:val="20"/>
                <w:szCs w:val="20"/>
              </w:rPr>
              <w:t>d</w:t>
            </w:r>
            <w:r w:rsidR="001E0BB4" w:rsidRPr="001E0BB4">
              <w:rPr>
                <w:rStyle w:val="span"/>
                <w:rFonts w:ascii="Fira Sans" w:eastAsia="Fira Sans" w:hAnsi="Fira Sans" w:cs="Fira Sans"/>
                <w:sz w:val="20"/>
                <w:szCs w:val="20"/>
              </w:rPr>
              <w:t xml:space="preserve"> document low level functional and non-functional </w:t>
            </w:r>
            <w:r w:rsidRPr="001E0BB4">
              <w:rPr>
                <w:rStyle w:val="span"/>
                <w:rFonts w:ascii="Fira Sans" w:eastAsia="Fira Sans" w:hAnsi="Fira Sans" w:cs="Fira Sans"/>
                <w:sz w:val="20"/>
                <w:szCs w:val="20"/>
              </w:rPr>
              <w:t>requirements</w:t>
            </w:r>
            <w:r>
              <w:rPr>
                <w:rStyle w:val="span"/>
                <w:rFonts w:ascii="Fira Sans" w:eastAsia="Fira Sans" w:hAnsi="Fira Sans" w:cs="Fira Sans"/>
                <w:sz w:val="20"/>
                <w:szCs w:val="20"/>
              </w:rPr>
              <w:t xml:space="preserve">. Ensuring that  </w:t>
            </w:r>
          </w:p>
          <w:p w14:paraId="30C239AF" w14:textId="77777777" w:rsidR="001E0BB4" w:rsidRPr="001E0BB4" w:rsidRDefault="001E0BB4" w:rsidP="001E0BB4">
            <w:pPr>
              <w:pStyle w:val="divdocumentulli"/>
              <w:numPr>
                <w:ilvl w:val="0"/>
                <w:numId w:val="1"/>
              </w:numPr>
              <w:spacing w:before="60" w:line="300" w:lineRule="atLeast"/>
              <w:ind w:left="200" w:hanging="192"/>
              <w:rPr>
                <w:rStyle w:val="span"/>
                <w:rFonts w:ascii="Fira Sans" w:eastAsia="Fira Sans" w:hAnsi="Fira Sans" w:cs="Fira Sans"/>
                <w:sz w:val="20"/>
                <w:szCs w:val="20"/>
              </w:rPr>
            </w:pPr>
            <w:r w:rsidRPr="001E0BB4">
              <w:rPr>
                <w:rStyle w:val="span"/>
                <w:rFonts w:ascii="Fira Sans" w:eastAsia="Fira Sans" w:hAnsi="Fira Sans" w:cs="Fira Sans"/>
                <w:sz w:val="20"/>
                <w:szCs w:val="20"/>
              </w:rPr>
              <w:t xml:space="preserve">Work with solution architects to evaluate </w:t>
            </w:r>
            <w:r w:rsidR="007F340D">
              <w:rPr>
                <w:rStyle w:val="span"/>
                <w:rFonts w:ascii="Fira Sans" w:eastAsia="Fira Sans" w:hAnsi="Fira Sans" w:cs="Fira Sans"/>
                <w:sz w:val="20"/>
                <w:szCs w:val="20"/>
              </w:rPr>
              <w:t xml:space="preserve">and </w:t>
            </w:r>
            <w:r w:rsidRPr="001E0BB4">
              <w:rPr>
                <w:rStyle w:val="span"/>
                <w:rFonts w:ascii="Fira Sans" w:eastAsia="Fira Sans" w:hAnsi="Fira Sans" w:cs="Fira Sans"/>
                <w:sz w:val="20"/>
                <w:szCs w:val="20"/>
              </w:rPr>
              <w:t xml:space="preserve">prepare solution options. </w:t>
            </w:r>
            <w:r w:rsidR="003C744F" w:rsidRPr="001E0BB4">
              <w:rPr>
                <w:rStyle w:val="span"/>
                <w:rFonts w:ascii="Fira Sans" w:eastAsia="Fira Sans" w:hAnsi="Fira Sans" w:cs="Fira Sans"/>
                <w:sz w:val="20"/>
                <w:szCs w:val="20"/>
              </w:rPr>
              <w:t>(Played</w:t>
            </w:r>
            <w:r w:rsidRPr="001E0BB4">
              <w:rPr>
                <w:rStyle w:val="span"/>
                <w:rFonts w:ascii="Fira Sans" w:eastAsia="Fira Sans" w:hAnsi="Fira Sans" w:cs="Fira Sans"/>
                <w:sz w:val="20"/>
                <w:szCs w:val="20"/>
              </w:rPr>
              <w:t xml:space="preserve"> key role in determining recommended option)</w:t>
            </w:r>
          </w:p>
          <w:p w14:paraId="262BB47C" w14:textId="77777777" w:rsidR="001E0BB4" w:rsidRPr="001E0BB4" w:rsidRDefault="001E0BB4" w:rsidP="001E0BB4">
            <w:pPr>
              <w:pStyle w:val="divdocumentulli"/>
              <w:numPr>
                <w:ilvl w:val="0"/>
                <w:numId w:val="1"/>
              </w:numPr>
              <w:spacing w:before="60" w:line="300" w:lineRule="atLeast"/>
              <w:ind w:left="200" w:hanging="192"/>
              <w:rPr>
                <w:rStyle w:val="span"/>
                <w:rFonts w:ascii="Fira Sans" w:eastAsia="Fira Sans" w:hAnsi="Fira Sans" w:cs="Fira Sans"/>
                <w:sz w:val="20"/>
                <w:szCs w:val="20"/>
              </w:rPr>
            </w:pPr>
            <w:r w:rsidRPr="001E0BB4">
              <w:rPr>
                <w:rStyle w:val="span"/>
                <w:rFonts w:ascii="Fira Sans" w:eastAsia="Fira Sans" w:hAnsi="Fira Sans" w:cs="Fira Sans"/>
                <w:sz w:val="20"/>
                <w:szCs w:val="20"/>
              </w:rPr>
              <w:t>Document low level requirements as user stories in Jira</w:t>
            </w:r>
          </w:p>
          <w:p w14:paraId="75B7BE94" w14:textId="77777777" w:rsidR="001E0BB4" w:rsidRDefault="001E0BB4" w:rsidP="001E0BB4">
            <w:pPr>
              <w:pStyle w:val="divdocumentulli"/>
              <w:numPr>
                <w:ilvl w:val="0"/>
                <w:numId w:val="1"/>
              </w:numPr>
              <w:spacing w:before="60" w:line="300" w:lineRule="atLeast"/>
              <w:ind w:left="200" w:hanging="192"/>
              <w:rPr>
                <w:rStyle w:val="span"/>
                <w:rFonts w:ascii="Fira Sans" w:eastAsia="Fira Sans" w:hAnsi="Fira Sans" w:cs="Fira Sans"/>
                <w:sz w:val="20"/>
                <w:szCs w:val="20"/>
              </w:rPr>
            </w:pPr>
            <w:r w:rsidRPr="001E0BB4">
              <w:rPr>
                <w:rStyle w:val="span"/>
                <w:rFonts w:ascii="Fira Sans" w:eastAsia="Fira Sans" w:hAnsi="Fira Sans" w:cs="Fira Sans"/>
                <w:sz w:val="20"/>
                <w:szCs w:val="20"/>
              </w:rPr>
              <w:lastRenderedPageBreak/>
              <w:t>Lead development team to estimate story points and efforts required to deliver requirements</w:t>
            </w:r>
          </w:p>
          <w:p w14:paraId="25172330" w14:textId="77777777" w:rsidR="005275C1" w:rsidRPr="001E0BB4" w:rsidRDefault="005275C1" w:rsidP="001E0BB4">
            <w:pPr>
              <w:pStyle w:val="divdocumentulli"/>
              <w:numPr>
                <w:ilvl w:val="0"/>
                <w:numId w:val="1"/>
              </w:numPr>
              <w:spacing w:before="60" w:line="300" w:lineRule="atLeast"/>
              <w:ind w:left="200" w:hanging="192"/>
              <w:rPr>
                <w:rStyle w:val="span"/>
                <w:rFonts w:ascii="Fira Sans" w:eastAsia="Fira Sans" w:hAnsi="Fira Sans" w:cs="Fira Sans"/>
                <w:sz w:val="20"/>
                <w:szCs w:val="20"/>
              </w:rPr>
            </w:pPr>
            <w:r>
              <w:rPr>
                <w:rStyle w:val="span"/>
                <w:rFonts w:ascii="Fira Sans" w:eastAsia="Fira Sans" w:hAnsi="Fira Sans" w:cs="Fira Sans"/>
                <w:sz w:val="20"/>
                <w:szCs w:val="20"/>
              </w:rPr>
              <w:t>Facilitated scrum ceremonies – sprint planning, daily stand-ups, refinement sessions and retrospective sessions.</w:t>
            </w:r>
          </w:p>
          <w:p w14:paraId="03AD9FD0" w14:textId="77777777" w:rsidR="007756D4" w:rsidRDefault="007756D4">
            <w:pPr>
              <w:pStyle w:val="documentpaddedline"/>
              <w:spacing w:line="300" w:lineRule="atLeast"/>
              <w:rPr>
                <w:rStyle w:val="documenttxtBold"/>
                <w:rFonts w:ascii="Fira Sans" w:eastAsia="Fira Sans" w:hAnsi="Fira Sans" w:cs="Fira Sans"/>
                <w:color w:val="000000"/>
                <w:sz w:val="20"/>
                <w:szCs w:val="20"/>
              </w:rPr>
            </w:pPr>
          </w:p>
          <w:p w14:paraId="36D8AAF5" w14:textId="77777777" w:rsidR="00996BAD" w:rsidRDefault="00F06F12">
            <w:pPr>
              <w:pStyle w:val="documentpaddedline"/>
              <w:spacing w:line="300" w:lineRule="atLeast"/>
              <w:rPr>
                <w:rStyle w:val="documentleft-box"/>
                <w:rFonts w:ascii="Fira Sans" w:eastAsia="Fira Sans" w:hAnsi="Fira Sans" w:cs="Fira Sans"/>
                <w:color w:val="000000"/>
                <w:sz w:val="20"/>
                <w:szCs w:val="20"/>
              </w:rPr>
            </w:pPr>
            <w:r>
              <w:rPr>
                <w:rStyle w:val="documenttxtBold"/>
                <w:rFonts w:ascii="Fira Sans" w:eastAsia="Fira Sans" w:hAnsi="Fira Sans" w:cs="Fira Sans"/>
                <w:color w:val="000000"/>
                <w:sz w:val="20"/>
                <w:szCs w:val="20"/>
              </w:rPr>
              <w:t>Business Analyst /P</w:t>
            </w:r>
            <w:r w:rsidR="00C3563B">
              <w:rPr>
                <w:rStyle w:val="documenttxtBold"/>
                <w:rFonts w:ascii="Fira Sans" w:eastAsia="Fira Sans" w:hAnsi="Fira Sans" w:cs="Fira Sans"/>
                <w:color w:val="000000"/>
                <w:sz w:val="20"/>
                <w:szCs w:val="20"/>
              </w:rPr>
              <w:t xml:space="preserve">roduct </w:t>
            </w:r>
            <w:r>
              <w:rPr>
                <w:rStyle w:val="documenttxtBold"/>
                <w:rFonts w:ascii="Fira Sans" w:eastAsia="Fira Sans" w:hAnsi="Fira Sans" w:cs="Fira Sans"/>
                <w:color w:val="000000"/>
                <w:sz w:val="20"/>
                <w:szCs w:val="20"/>
              </w:rPr>
              <w:t>O</w:t>
            </w:r>
            <w:r w:rsidR="00C3563B">
              <w:rPr>
                <w:rStyle w:val="documenttxtBold"/>
                <w:rFonts w:ascii="Fira Sans" w:eastAsia="Fira Sans" w:hAnsi="Fira Sans" w:cs="Fira Sans"/>
                <w:color w:val="000000"/>
                <w:sz w:val="20"/>
                <w:szCs w:val="20"/>
              </w:rPr>
              <w:t>wner</w:t>
            </w:r>
            <w:r>
              <w:rPr>
                <w:rStyle w:val="span"/>
                <w:rFonts w:ascii="Fira Sans" w:eastAsia="Fira Sans" w:hAnsi="Fira Sans" w:cs="Fira Sans"/>
                <w:color w:val="000000"/>
                <w:sz w:val="20"/>
                <w:szCs w:val="20"/>
              </w:rPr>
              <w:t xml:space="preserve">, </w:t>
            </w:r>
            <w:r>
              <w:rPr>
                <w:rStyle w:val="documenttxtBold"/>
                <w:rFonts w:ascii="Fira Sans" w:eastAsia="Fira Sans" w:hAnsi="Fira Sans" w:cs="Fira Sans"/>
                <w:color w:val="000000"/>
                <w:sz w:val="20"/>
                <w:szCs w:val="20"/>
              </w:rPr>
              <w:t xml:space="preserve">12/2018 to </w:t>
            </w:r>
            <w:r w:rsidR="007756D4">
              <w:rPr>
                <w:rStyle w:val="documenttxtBold"/>
                <w:rFonts w:ascii="Fira Sans" w:eastAsia="Fira Sans" w:hAnsi="Fira Sans" w:cs="Fira Sans"/>
                <w:color w:val="000000"/>
                <w:sz w:val="20"/>
                <w:szCs w:val="20"/>
              </w:rPr>
              <w:t>01/2021</w:t>
            </w:r>
          </w:p>
          <w:p w14:paraId="31233BEB" w14:textId="77777777" w:rsidR="00996BAD" w:rsidRDefault="00F06F12">
            <w:pPr>
              <w:pStyle w:val="documentpaddedline"/>
              <w:spacing w:line="300" w:lineRule="atLeast"/>
              <w:rPr>
                <w:rStyle w:val="documentleft-box"/>
                <w:rFonts w:ascii="Fira Sans" w:eastAsia="Fira Sans" w:hAnsi="Fira Sans" w:cs="Fira Sans"/>
                <w:b/>
                <w:bCs/>
                <w:color w:val="000000"/>
                <w:sz w:val="20"/>
                <w:szCs w:val="20"/>
              </w:rPr>
            </w:pPr>
            <w:r>
              <w:rPr>
                <w:rStyle w:val="documentcompanyname"/>
                <w:rFonts w:ascii="Fira Sans" w:eastAsia="Fira Sans" w:hAnsi="Fira Sans" w:cs="Fira Sans"/>
                <w:color w:val="000000"/>
                <w:sz w:val="20"/>
                <w:szCs w:val="20"/>
              </w:rPr>
              <w:t>Thebigword</w:t>
            </w:r>
            <w:r>
              <w:rPr>
                <w:rStyle w:val="documentleft-box"/>
                <w:rFonts w:ascii="Fira Sans" w:eastAsia="Fira Sans" w:hAnsi="Fira Sans" w:cs="Fira Sans"/>
                <w:b/>
                <w:bCs/>
                <w:color w:val="000000"/>
                <w:sz w:val="20"/>
                <w:szCs w:val="20"/>
              </w:rPr>
              <w:t xml:space="preserve"> </w:t>
            </w:r>
            <w:r>
              <w:rPr>
                <w:rStyle w:val="span"/>
                <w:rFonts w:ascii="Fira Sans" w:eastAsia="Fira Sans" w:hAnsi="Fira Sans" w:cs="Fira Sans"/>
                <w:b/>
                <w:bCs/>
                <w:color w:val="000000"/>
                <w:sz w:val="20"/>
                <w:szCs w:val="20"/>
              </w:rPr>
              <w:t>- Leeds</w:t>
            </w:r>
            <w:r>
              <w:rPr>
                <w:rStyle w:val="documentleft-box"/>
                <w:rFonts w:ascii="Fira Sans" w:eastAsia="Fira Sans" w:hAnsi="Fira Sans" w:cs="Fira Sans"/>
                <w:b/>
                <w:bCs/>
                <w:color w:val="000000"/>
                <w:sz w:val="20"/>
                <w:szCs w:val="20"/>
              </w:rPr>
              <w:t xml:space="preserve"> </w:t>
            </w:r>
          </w:p>
          <w:p w14:paraId="2FBE61B7" w14:textId="77777777" w:rsidR="00996BAD" w:rsidRDefault="00F06F12">
            <w:pPr>
              <w:pStyle w:val="divdocumentulli"/>
              <w:numPr>
                <w:ilvl w:val="0"/>
                <w:numId w:val="1"/>
              </w:numPr>
              <w:spacing w:before="60"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Reduced organisational operating costs by 10% by streamlining linguist registration processes.</w:t>
            </w:r>
          </w:p>
          <w:p w14:paraId="35B77DED"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Worked well with both external and internal clients to define business and system requirements to build language interpreting and translation software solutions.</w:t>
            </w:r>
          </w:p>
          <w:p w14:paraId="5B66BBC5"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Delivery of completed and quantifiable business benefits.</w:t>
            </w:r>
          </w:p>
          <w:p w14:paraId="0F3E6A22"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Worked to deadlines and managed client/internal customer's expectations on project delivery.</w:t>
            </w:r>
          </w:p>
          <w:p w14:paraId="687A4D9A"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Worked with and managed outsourced development activities.</w:t>
            </w:r>
          </w:p>
          <w:p w14:paraId="36FFF014"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Managed project build, highlighting issues/key dependencies/further requirements.</w:t>
            </w:r>
          </w:p>
          <w:p w14:paraId="13A9EEA8" w14:textId="77777777" w:rsidR="007F340D" w:rsidRPr="007F340D" w:rsidRDefault="007F340D" w:rsidP="007F340D">
            <w:pPr>
              <w:pStyle w:val="divdocumentulli"/>
              <w:numPr>
                <w:ilvl w:val="0"/>
                <w:numId w:val="1"/>
              </w:numPr>
              <w:spacing w:before="60" w:line="300" w:lineRule="atLeast"/>
              <w:ind w:left="200" w:hanging="192"/>
              <w:rPr>
                <w:rStyle w:val="span"/>
                <w:rFonts w:ascii="Fira Sans" w:eastAsia="Fira Sans" w:hAnsi="Fira Sans" w:cs="Fira Sans"/>
                <w:sz w:val="20"/>
                <w:szCs w:val="20"/>
              </w:rPr>
            </w:pPr>
            <w:r w:rsidRPr="001E0BB4">
              <w:rPr>
                <w:rStyle w:val="span"/>
                <w:rFonts w:ascii="Fira Sans" w:eastAsia="Fira Sans" w:hAnsi="Fira Sans" w:cs="Fira Sans"/>
                <w:sz w:val="20"/>
                <w:szCs w:val="20"/>
              </w:rPr>
              <w:t>Responsible for all scrum ceremonies</w:t>
            </w:r>
          </w:p>
          <w:p w14:paraId="79357021"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Managed multiple on-going software projects.</w:t>
            </w:r>
          </w:p>
          <w:p w14:paraId="121B9EAC"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Chaired requirement elicitation workshops to gather and document business requirements.</w:t>
            </w:r>
          </w:p>
          <w:p w14:paraId="48A2E98D"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Assisted business users, project managers and executives when necessary.</w:t>
            </w:r>
          </w:p>
          <w:p w14:paraId="2CE6A17D"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Created, review and update user manuals and procedures.</w:t>
            </w:r>
          </w:p>
          <w:p w14:paraId="26CDF507"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Led cross-functional teams to analyse and understand operational impacts and opportunities of technology changes.</w:t>
            </w:r>
          </w:p>
          <w:p w14:paraId="463DE55C" w14:textId="77777777" w:rsidR="00996BAD" w:rsidRDefault="00F06F12">
            <w:pPr>
              <w:pStyle w:val="divdocumentulli"/>
              <w:numPr>
                <w:ilvl w:val="0"/>
                <w:numId w:val="1"/>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Collaborated on all stages of systems development life cycle, from requirements gathering to production releases.</w:t>
            </w:r>
          </w:p>
          <w:p w14:paraId="4F94CFC4" w14:textId="77777777" w:rsidR="00996BAD" w:rsidRDefault="00F06F12">
            <w:pPr>
              <w:pStyle w:val="documentpaddedline"/>
              <w:pBdr>
                <w:top w:val="none" w:sz="0" w:space="15" w:color="auto"/>
              </w:pBdr>
              <w:spacing w:line="300" w:lineRule="atLeast"/>
              <w:rPr>
                <w:rStyle w:val="documentleft-box"/>
                <w:rFonts w:ascii="Fira Sans" w:eastAsia="Fira Sans" w:hAnsi="Fira Sans" w:cs="Fira Sans"/>
                <w:color w:val="000000"/>
                <w:sz w:val="20"/>
                <w:szCs w:val="20"/>
              </w:rPr>
            </w:pPr>
            <w:r>
              <w:rPr>
                <w:rStyle w:val="documenttxtBold"/>
                <w:rFonts w:ascii="Fira Sans" w:eastAsia="Fira Sans" w:hAnsi="Fira Sans" w:cs="Fira Sans"/>
                <w:color w:val="000000"/>
                <w:sz w:val="20"/>
                <w:szCs w:val="20"/>
              </w:rPr>
              <w:t>Snr BA</w:t>
            </w:r>
            <w:r>
              <w:rPr>
                <w:rStyle w:val="span"/>
                <w:rFonts w:ascii="Fira Sans" w:eastAsia="Fira Sans" w:hAnsi="Fira Sans" w:cs="Fira Sans"/>
                <w:color w:val="000000"/>
                <w:sz w:val="20"/>
                <w:szCs w:val="20"/>
              </w:rPr>
              <w:t xml:space="preserve">, </w:t>
            </w:r>
            <w:r>
              <w:rPr>
                <w:rStyle w:val="documenttxtBold"/>
                <w:rFonts w:ascii="Fira Sans" w:eastAsia="Fira Sans" w:hAnsi="Fira Sans" w:cs="Fira Sans"/>
                <w:color w:val="000000"/>
                <w:sz w:val="20"/>
                <w:szCs w:val="20"/>
              </w:rPr>
              <w:t>01/2018 to 12/2018</w:t>
            </w:r>
          </w:p>
          <w:p w14:paraId="1AF367C6" w14:textId="77777777" w:rsidR="00996BAD" w:rsidRDefault="00F06F12">
            <w:pPr>
              <w:pStyle w:val="documentpaddedline"/>
              <w:spacing w:line="300" w:lineRule="atLeast"/>
              <w:rPr>
                <w:rStyle w:val="documentleft-box"/>
                <w:rFonts w:ascii="Fira Sans" w:eastAsia="Fira Sans" w:hAnsi="Fira Sans" w:cs="Fira Sans"/>
                <w:b/>
                <w:bCs/>
                <w:color w:val="000000"/>
                <w:sz w:val="20"/>
                <w:szCs w:val="20"/>
              </w:rPr>
            </w:pPr>
            <w:r>
              <w:rPr>
                <w:rStyle w:val="documentcompanyname"/>
                <w:rFonts w:ascii="Fira Sans" w:eastAsia="Fira Sans" w:hAnsi="Fira Sans" w:cs="Fira Sans"/>
                <w:color w:val="000000"/>
                <w:sz w:val="20"/>
                <w:szCs w:val="20"/>
              </w:rPr>
              <w:t>Lake Liberty Ltd</w:t>
            </w:r>
            <w:r>
              <w:rPr>
                <w:rStyle w:val="documentleft-box"/>
                <w:rFonts w:ascii="Fira Sans" w:eastAsia="Fira Sans" w:hAnsi="Fira Sans" w:cs="Fira Sans"/>
                <w:b/>
                <w:bCs/>
                <w:color w:val="000000"/>
                <w:sz w:val="20"/>
                <w:szCs w:val="20"/>
              </w:rPr>
              <w:t xml:space="preserve"> </w:t>
            </w:r>
            <w:r>
              <w:rPr>
                <w:rStyle w:val="span"/>
                <w:rFonts w:ascii="Fira Sans" w:eastAsia="Fira Sans" w:hAnsi="Fira Sans" w:cs="Fira Sans"/>
                <w:b/>
                <w:bCs/>
                <w:color w:val="000000"/>
                <w:sz w:val="20"/>
                <w:szCs w:val="20"/>
              </w:rPr>
              <w:t>- Veyrier, Geneva</w:t>
            </w:r>
          </w:p>
          <w:p w14:paraId="06E0DB0B" w14:textId="77777777" w:rsidR="00996BAD" w:rsidRDefault="00F06F12">
            <w:pPr>
              <w:pStyle w:val="divdocumentulli"/>
              <w:numPr>
                <w:ilvl w:val="0"/>
                <w:numId w:val="2"/>
              </w:numPr>
              <w:spacing w:before="60"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 xml:space="preserve">Successfully captured and defined user requirements for this digital transformation project which Including website revamp, cloud migration and CRM System consolidation for two merging </w:t>
            </w:r>
            <w:r w:rsidR="003C744F">
              <w:rPr>
                <w:rStyle w:val="span"/>
                <w:rFonts w:ascii="Fira Sans" w:eastAsia="Fira Sans" w:hAnsi="Fira Sans" w:cs="Fira Sans"/>
                <w:color w:val="000000"/>
                <w:sz w:val="20"/>
                <w:szCs w:val="20"/>
              </w:rPr>
              <w:t>companies.</w:t>
            </w:r>
            <w:r>
              <w:rPr>
                <w:rStyle w:val="span"/>
                <w:rFonts w:ascii="Fira Sans" w:eastAsia="Fira Sans" w:hAnsi="Fira Sans" w:cs="Fira Sans"/>
                <w:color w:val="000000"/>
                <w:sz w:val="20"/>
                <w:szCs w:val="20"/>
              </w:rPr>
              <w:t xml:space="preserve"> This project was delivered on time and within 80% of approved budget.</w:t>
            </w:r>
          </w:p>
          <w:p w14:paraId="7B3FECBD" w14:textId="77777777" w:rsidR="00996BAD" w:rsidRDefault="00F06F12">
            <w:pPr>
              <w:pStyle w:val="divdocumentulli"/>
              <w:numPr>
                <w:ilvl w:val="0"/>
                <w:numId w:val="2"/>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Lead scrum meetings including Sprint Planning, stand-ups, retrospectives, and demos</w:t>
            </w:r>
          </w:p>
          <w:p w14:paraId="5E6A1441" w14:textId="77777777" w:rsidR="00996BAD" w:rsidRDefault="00F06F12">
            <w:pPr>
              <w:pStyle w:val="divdocumentulli"/>
              <w:numPr>
                <w:ilvl w:val="0"/>
                <w:numId w:val="2"/>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Built and maintained relationships with key business stakeholders across multiple global locations and ensured all stakeholders were kept updated and informed.</w:t>
            </w:r>
          </w:p>
          <w:p w14:paraId="2697FCB9" w14:textId="77777777" w:rsidR="00996BAD" w:rsidRDefault="00F06F12">
            <w:pPr>
              <w:pStyle w:val="divdocumentulli"/>
              <w:numPr>
                <w:ilvl w:val="0"/>
                <w:numId w:val="2"/>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Carried out data analysis by identifying sources, gap analysis, requirements for migration and integration to end systems.</w:t>
            </w:r>
          </w:p>
          <w:p w14:paraId="2FC70965" w14:textId="77777777" w:rsidR="00996BAD" w:rsidRDefault="00F06F12">
            <w:pPr>
              <w:pStyle w:val="divdocumentulli"/>
              <w:numPr>
                <w:ilvl w:val="0"/>
                <w:numId w:val="2"/>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Collaborated with design and development teams to ensure that completed technical artefacts satisfy the documented business and usability requirements.</w:t>
            </w:r>
          </w:p>
          <w:p w14:paraId="01C02669" w14:textId="77777777" w:rsidR="00996BAD" w:rsidRDefault="00F06F12">
            <w:pPr>
              <w:pStyle w:val="divdocumentulli"/>
              <w:numPr>
                <w:ilvl w:val="0"/>
                <w:numId w:val="2"/>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Supported the discovery phase of a CRM System enhancement solution (Carried out feasibility studies and options analysis) (Salesforce vs Open source).</w:t>
            </w:r>
          </w:p>
          <w:p w14:paraId="438E3EE5" w14:textId="77777777" w:rsidR="00996BAD" w:rsidRDefault="00F06F12">
            <w:pPr>
              <w:pStyle w:val="divdocumentulli"/>
              <w:numPr>
                <w:ilvl w:val="0"/>
                <w:numId w:val="2"/>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 xml:space="preserve">Authored strategic </w:t>
            </w:r>
            <w:r w:rsidR="003C744F">
              <w:rPr>
                <w:rStyle w:val="span"/>
                <w:rFonts w:ascii="Fira Sans" w:eastAsia="Fira Sans" w:hAnsi="Fira Sans" w:cs="Fira Sans"/>
                <w:color w:val="000000"/>
                <w:sz w:val="20"/>
                <w:szCs w:val="20"/>
              </w:rPr>
              <w:t>roadmap</w:t>
            </w:r>
            <w:r>
              <w:rPr>
                <w:rStyle w:val="span"/>
                <w:rFonts w:ascii="Fira Sans" w:eastAsia="Fira Sans" w:hAnsi="Fira Sans" w:cs="Fira Sans"/>
                <w:color w:val="000000"/>
                <w:sz w:val="20"/>
                <w:szCs w:val="20"/>
              </w:rPr>
              <w:t xml:space="preserve"> to show reduced costs, third party reliance and improved customer experience</w:t>
            </w:r>
          </w:p>
          <w:p w14:paraId="430FAC3D" w14:textId="77777777" w:rsidR="00996BAD" w:rsidRDefault="00F06F12">
            <w:pPr>
              <w:pStyle w:val="divdocumentulli"/>
              <w:numPr>
                <w:ilvl w:val="0"/>
                <w:numId w:val="2"/>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lastRenderedPageBreak/>
              <w:t>Resolved risks and issues, providing timely updates to the program, project and BA teams.</w:t>
            </w:r>
          </w:p>
          <w:p w14:paraId="4B4F70DC" w14:textId="77777777" w:rsidR="00996BAD" w:rsidRDefault="00F06F12">
            <w:pPr>
              <w:pStyle w:val="documentpaddedline"/>
              <w:pBdr>
                <w:top w:val="none" w:sz="0" w:space="15" w:color="auto"/>
              </w:pBdr>
              <w:spacing w:line="300" w:lineRule="atLeast"/>
              <w:rPr>
                <w:rStyle w:val="documentleft-box"/>
                <w:rFonts w:ascii="Fira Sans" w:eastAsia="Fira Sans" w:hAnsi="Fira Sans" w:cs="Fira Sans"/>
                <w:color w:val="000000"/>
                <w:sz w:val="20"/>
                <w:szCs w:val="20"/>
              </w:rPr>
            </w:pPr>
            <w:r>
              <w:rPr>
                <w:rStyle w:val="documenttxtBold"/>
                <w:rFonts w:ascii="Fira Sans" w:eastAsia="Fira Sans" w:hAnsi="Fira Sans" w:cs="Fira Sans"/>
                <w:color w:val="000000"/>
                <w:sz w:val="20"/>
                <w:szCs w:val="20"/>
              </w:rPr>
              <w:t>Business Analyst / PM</w:t>
            </w:r>
            <w:r>
              <w:rPr>
                <w:rStyle w:val="span"/>
                <w:rFonts w:ascii="Fira Sans" w:eastAsia="Fira Sans" w:hAnsi="Fira Sans" w:cs="Fira Sans"/>
                <w:color w:val="000000"/>
                <w:sz w:val="20"/>
                <w:szCs w:val="20"/>
              </w:rPr>
              <w:t xml:space="preserve">, </w:t>
            </w:r>
            <w:r>
              <w:rPr>
                <w:rStyle w:val="documenttxtBold"/>
                <w:rFonts w:ascii="Fira Sans" w:eastAsia="Fira Sans" w:hAnsi="Fira Sans" w:cs="Fira Sans"/>
                <w:color w:val="000000"/>
                <w:sz w:val="20"/>
                <w:szCs w:val="20"/>
              </w:rPr>
              <w:t>07/2017 to 12/2017</w:t>
            </w:r>
          </w:p>
          <w:p w14:paraId="41A97373" w14:textId="77777777" w:rsidR="00996BAD" w:rsidRDefault="00F06F12">
            <w:pPr>
              <w:pStyle w:val="documentpaddedline"/>
              <w:spacing w:line="300" w:lineRule="atLeast"/>
              <w:rPr>
                <w:rStyle w:val="documentleft-box"/>
                <w:rFonts w:ascii="Fira Sans" w:eastAsia="Fira Sans" w:hAnsi="Fira Sans" w:cs="Fira Sans"/>
                <w:b/>
                <w:bCs/>
                <w:color w:val="000000"/>
                <w:sz w:val="20"/>
                <w:szCs w:val="20"/>
              </w:rPr>
            </w:pPr>
            <w:r>
              <w:rPr>
                <w:rStyle w:val="documentcompanyname"/>
                <w:rFonts w:ascii="Fira Sans" w:eastAsia="Fira Sans" w:hAnsi="Fira Sans" w:cs="Fira Sans"/>
                <w:color w:val="000000"/>
                <w:sz w:val="20"/>
                <w:szCs w:val="20"/>
              </w:rPr>
              <w:t>Sterling Careers Ltd</w:t>
            </w:r>
            <w:r>
              <w:rPr>
                <w:rStyle w:val="documentleft-box"/>
                <w:rFonts w:ascii="Fira Sans" w:eastAsia="Fira Sans" w:hAnsi="Fira Sans" w:cs="Fira Sans"/>
                <w:b/>
                <w:bCs/>
                <w:color w:val="000000"/>
                <w:sz w:val="20"/>
                <w:szCs w:val="20"/>
              </w:rPr>
              <w:t xml:space="preserve"> </w:t>
            </w:r>
            <w:r>
              <w:rPr>
                <w:rStyle w:val="span"/>
                <w:rFonts w:ascii="Fira Sans" w:eastAsia="Fira Sans" w:hAnsi="Fira Sans" w:cs="Fira Sans"/>
                <w:b/>
                <w:bCs/>
                <w:color w:val="000000"/>
                <w:sz w:val="20"/>
                <w:szCs w:val="20"/>
              </w:rPr>
              <w:t>- London, London</w:t>
            </w:r>
          </w:p>
          <w:p w14:paraId="1CBEE037" w14:textId="77777777" w:rsidR="00996BAD" w:rsidRDefault="00F06F12">
            <w:pPr>
              <w:pStyle w:val="divdocumentulli"/>
              <w:numPr>
                <w:ilvl w:val="0"/>
                <w:numId w:val="3"/>
              </w:numPr>
              <w:spacing w:before="60"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Led Digital Transformation of IT training centre to e-learning platform, implemented Salesforce, acted as liaison between business team and development team throughout the project life cycle and delivered the project on time.</w:t>
            </w:r>
          </w:p>
          <w:p w14:paraId="61AC64DC"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Facilitated workshops to identify and capture high-level business requirements.</w:t>
            </w:r>
          </w:p>
          <w:p w14:paraId="2DA645AF"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Analysed existing process and defined to-be processes of new e-learning platform which led to a 50% increase in signups. Thereby significantly increasing revenue.</w:t>
            </w:r>
          </w:p>
          <w:p w14:paraId="5ECC046B"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Lead scrum meetings including Sprint Planning, stand-ups, retrospectives, and demos</w:t>
            </w:r>
          </w:p>
          <w:p w14:paraId="53D25F67"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Engaged user groups to undertake Learning Needs •</w:t>
            </w:r>
          </w:p>
          <w:p w14:paraId="48A2C6C9"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Worked with product owner to elicit and document detailed requirements for the LMS (Learning management system) and CRM using User stories based on gherkin syntax.</w:t>
            </w:r>
          </w:p>
          <w:p w14:paraId="27B0FB17"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 xml:space="preserve">Performed options analysis of </w:t>
            </w:r>
            <w:r w:rsidR="003C744F">
              <w:rPr>
                <w:rStyle w:val="span"/>
                <w:rFonts w:ascii="Fira Sans" w:eastAsia="Fira Sans" w:hAnsi="Fira Sans" w:cs="Fira Sans"/>
                <w:color w:val="000000"/>
                <w:sz w:val="20"/>
                <w:szCs w:val="20"/>
              </w:rPr>
              <w:t>market leading</w:t>
            </w:r>
            <w:r>
              <w:rPr>
                <w:rStyle w:val="span"/>
                <w:rFonts w:ascii="Fira Sans" w:eastAsia="Fira Sans" w:hAnsi="Fira Sans" w:cs="Fira Sans"/>
                <w:color w:val="000000"/>
                <w:sz w:val="20"/>
                <w:szCs w:val="20"/>
              </w:rPr>
              <w:t xml:space="preserve"> LMS and CRM solutions and made recommendations to business.</w:t>
            </w:r>
          </w:p>
          <w:p w14:paraId="4B9D74AD"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Had responsibility for analysing and producing customer personas &amp; customer journey maps from user research reports •Conducted analysis of various competitors' websites.</w:t>
            </w:r>
          </w:p>
          <w:p w14:paraId="7291EA16"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 xml:space="preserve">Worked within ‘Agile' delivery team, in planning and scheduling development backlog into </w:t>
            </w:r>
            <w:r w:rsidR="003C744F">
              <w:rPr>
                <w:rStyle w:val="span"/>
                <w:rFonts w:ascii="Fira Sans" w:eastAsia="Fira Sans" w:hAnsi="Fira Sans" w:cs="Fira Sans"/>
                <w:color w:val="000000"/>
                <w:sz w:val="20"/>
                <w:szCs w:val="20"/>
              </w:rPr>
              <w:t>sprints,</w:t>
            </w:r>
            <w:r>
              <w:rPr>
                <w:rStyle w:val="span"/>
                <w:rFonts w:ascii="Fira Sans" w:eastAsia="Fira Sans" w:hAnsi="Fira Sans" w:cs="Fira Sans"/>
                <w:color w:val="000000"/>
                <w:sz w:val="20"/>
                <w:szCs w:val="20"/>
              </w:rPr>
              <w:t xml:space="preserve"> hence effectively managed </w:t>
            </w:r>
            <w:r w:rsidR="005275C1">
              <w:rPr>
                <w:rStyle w:val="span"/>
                <w:rFonts w:ascii="Fira Sans" w:eastAsia="Fira Sans" w:hAnsi="Fira Sans" w:cs="Fira Sans"/>
                <w:color w:val="000000"/>
                <w:sz w:val="20"/>
                <w:szCs w:val="20"/>
              </w:rPr>
              <w:t>change,</w:t>
            </w:r>
            <w:r>
              <w:rPr>
                <w:rStyle w:val="span"/>
                <w:rFonts w:ascii="Fira Sans" w:eastAsia="Fira Sans" w:hAnsi="Fira Sans" w:cs="Fira Sans"/>
                <w:color w:val="000000"/>
                <w:sz w:val="20"/>
                <w:szCs w:val="20"/>
              </w:rPr>
              <w:t xml:space="preserve"> ensuring robust assessment and impact analysis of proposed change on the L&amp;D unit.</w:t>
            </w:r>
          </w:p>
          <w:p w14:paraId="62CE34A4"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Developed metrics used to determine inefficiencies and areas for improvement.</w:t>
            </w:r>
          </w:p>
          <w:p w14:paraId="1BC67217"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Collaborated with training unit team members to design new applications system to enhance client requirements for mobile computing capabilities.</w:t>
            </w:r>
          </w:p>
          <w:p w14:paraId="27138F29"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Analysed key aspects of business to evaluate factors driving results and summarised into presentations.</w:t>
            </w:r>
          </w:p>
          <w:p w14:paraId="3467D137" w14:textId="77777777" w:rsidR="00996BAD" w:rsidRDefault="00F06F12">
            <w:pPr>
              <w:pStyle w:val="divdocumentulli"/>
              <w:numPr>
                <w:ilvl w:val="0"/>
                <w:numId w:val="3"/>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Identified workflow bottlenecks and implemented new and improved processes and policies.</w:t>
            </w:r>
          </w:p>
          <w:p w14:paraId="0DD20319" w14:textId="77777777" w:rsidR="00996BAD" w:rsidRDefault="00F06F12">
            <w:pPr>
              <w:pStyle w:val="documentpaddedline"/>
              <w:pBdr>
                <w:top w:val="none" w:sz="0" w:space="15" w:color="auto"/>
              </w:pBdr>
              <w:spacing w:line="300" w:lineRule="atLeast"/>
              <w:rPr>
                <w:rStyle w:val="documentleft-box"/>
                <w:rFonts w:ascii="Fira Sans" w:eastAsia="Fira Sans" w:hAnsi="Fira Sans" w:cs="Fira Sans"/>
                <w:color w:val="000000"/>
                <w:sz w:val="20"/>
                <w:szCs w:val="20"/>
              </w:rPr>
            </w:pPr>
            <w:r>
              <w:rPr>
                <w:rStyle w:val="documenttxtBold"/>
                <w:rFonts w:ascii="Fira Sans" w:eastAsia="Fira Sans" w:hAnsi="Fira Sans" w:cs="Fira Sans"/>
                <w:color w:val="000000"/>
                <w:sz w:val="20"/>
                <w:szCs w:val="20"/>
              </w:rPr>
              <w:t>Business Analyst/Consultant</w:t>
            </w:r>
            <w:r>
              <w:rPr>
                <w:rStyle w:val="span"/>
                <w:rFonts w:ascii="Fira Sans" w:eastAsia="Fira Sans" w:hAnsi="Fira Sans" w:cs="Fira Sans"/>
                <w:color w:val="000000"/>
                <w:sz w:val="20"/>
                <w:szCs w:val="20"/>
              </w:rPr>
              <w:t xml:space="preserve">, </w:t>
            </w:r>
            <w:r>
              <w:rPr>
                <w:rStyle w:val="documenttxtBold"/>
                <w:rFonts w:ascii="Fira Sans" w:eastAsia="Fira Sans" w:hAnsi="Fira Sans" w:cs="Fira Sans"/>
                <w:color w:val="000000"/>
                <w:sz w:val="20"/>
                <w:szCs w:val="20"/>
              </w:rPr>
              <w:t>04/2012 to 07/2017</w:t>
            </w:r>
          </w:p>
          <w:p w14:paraId="4CCDA0EF" w14:textId="77777777" w:rsidR="00996BAD" w:rsidRDefault="00F06F12">
            <w:pPr>
              <w:pStyle w:val="documentpaddedline"/>
              <w:spacing w:line="300" w:lineRule="atLeast"/>
              <w:rPr>
                <w:rStyle w:val="documentleft-box"/>
                <w:rFonts w:ascii="Fira Sans" w:eastAsia="Fira Sans" w:hAnsi="Fira Sans" w:cs="Fira Sans"/>
                <w:b/>
                <w:bCs/>
                <w:color w:val="000000"/>
                <w:sz w:val="20"/>
                <w:szCs w:val="20"/>
              </w:rPr>
            </w:pPr>
            <w:r>
              <w:rPr>
                <w:rStyle w:val="documentcompanyname"/>
                <w:rFonts w:ascii="Fira Sans" w:eastAsia="Fira Sans" w:hAnsi="Fira Sans" w:cs="Fira Sans"/>
                <w:color w:val="000000"/>
                <w:sz w:val="20"/>
                <w:szCs w:val="20"/>
              </w:rPr>
              <w:t>YemdelMobile Partners LTD</w:t>
            </w:r>
            <w:r>
              <w:rPr>
                <w:rStyle w:val="documentleft-box"/>
                <w:rFonts w:ascii="Fira Sans" w:eastAsia="Fira Sans" w:hAnsi="Fira Sans" w:cs="Fira Sans"/>
                <w:b/>
                <w:bCs/>
                <w:color w:val="000000"/>
                <w:sz w:val="20"/>
                <w:szCs w:val="20"/>
              </w:rPr>
              <w:t xml:space="preserve"> </w:t>
            </w:r>
            <w:r>
              <w:rPr>
                <w:rStyle w:val="span"/>
                <w:rFonts w:ascii="Fira Sans" w:eastAsia="Fira Sans" w:hAnsi="Fira Sans" w:cs="Fira Sans"/>
                <w:b/>
                <w:bCs/>
                <w:color w:val="000000"/>
                <w:sz w:val="20"/>
                <w:szCs w:val="20"/>
              </w:rPr>
              <w:t>- Lagos</w:t>
            </w:r>
            <w:r>
              <w:rPr>
                <w:rStyle w:val="documentleft-box"/>
                <w:rFonts w:ascii="Fira Sans" w:eastAsia="Fira Sans" w:hAnsi="Fira Sans" w:cs="Fira Sans"/>
                <w:b/>
                <w:bCs/>
                <w:color w:val="000000"/>
                <w:sz w:val="20"/>
                <w:szCs w:val="20"/>
              </w:rPr>
              <w:t xml:space="preserve"> </w:t>
            </w:r>
          </w:p>
          <w:p w14:paraId="07A3DC46" w14:textId="77777777" w:rsidR="00996BAD" w:rsidRDefault="00F06F12">
            <w:pPr>
              <w:pStyle w:val="divdocumentulli"/>
              <w:numPr>
                <w:ilvl w:val="0"/>
                <w:numId w:val="4"/>
              </w:numPr>
              <w:spacing w:before="60"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 xml:space="preserve">Integration of MTN Nigeria's mobile subscribers' database with NCC's centralised database as part of regulatory </w:t>
            </w:r>
            <w:r w:rsidR="003C744F">
              <w:rPr>
                <w:rStyle w:val="span"/>
                <w:rFonts w:ascii="Fira Sans" w:eastAsia="Fira Sans" w:hAnsi="Fira Sans" w:cs="Fira Sans"/>
                <w:color w:val="000000"/>
                <w:sz w:val="20"/>
                <w:szCs w:val="20"/>
              </w:rPr>
              <w:t>requirements.</w:t>
            </w:r>
          </w:p>
          <w:p w14:paraId="34462F0A" w14:textId="77777777" w:rsidR="00996BAD" w:rsidRDefault="00F06F12">
            <w:pPr>
              <w:pStyle w:val="divdocumentulli"/>
              <w:numPr>
                <w:ilvl w:val="0"/>
                <w:numId w:val="4"/>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 xml:space="preserve">Supported requirements gathering workshops, engaging relevant stakeholders, in order to understand regulatory requirement, analysed, validated, documented and prioritised business/ system </w:t>
            </w:r>
            <w:r w:rsidR="003C744F">
              <w:rPr>
                <w:rStyle w:val="span"/>
                <w:rFonts w:ascii="Fira Sans" w:eastAsia="Fira Sans" w:hAnsi="Fira Sans" w:cs="Fira Sans"/>
                <w:color w:val="000000"/>
                <w:sz w:val="20"/>
                <w:szCs w:val="20"/>
              </w:rPr>
              <w:t>requirements.</w:t>
            </w:r>
            <w:r>
              <w:rPr>
                <w:rStyle w:val="span"/>
                <w:rFonts w:ascii="Fira Sans" w:eastAsia="Fira Sans" w:hAnsi="Fira Sans" w:cs="Fira Sans"/>
                <w:color w:val="000000"/>
                <w:sz w:val="20"/>
                <w:szCs w:val="20"/>
              </w:rPr>
              <w:t xml:space="preserve"> This project was delivered 3 months ahead of schedule.</w:t>
            </w:r>
          </w:p>
          <w:p w14:paraId="038762A9" w14:textId="77777777" w:rsidR="00996BAD" w:rsidRDefault="00F06F12">
            <w:pPr>
              <w:pStyle w:val="divdocumentulli"/>
              <w:numPr>
                <w:ilvl w:val="0"/>
                <w:numId w:val="4"/>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Produced detailed requirements specifications, to provide clarity to business and technical stakeholders.</w:t>
            </w:r>
          </w:p>
          <w:p w14:paraId="7BE0A091" w14:textId="77777777" w:rsidR="00996BAD" w:rsidRDefault="00F06F12">
            <w:pPr>
              <w:pStyle w:val="divdocumentulli"/>
              <w:numPr>
                <w:ilvl w:val="0"/>
                <w:numId w:val="4"/>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Set up project governance framework including data governance framework •Work with business project managers to produce user guides in support of new system development, as well as workflows for ongoing management and support</w:t>
            </w:r>
          </w:p>
          <w:p w14:paraId="737CDD33" w14:textId="77777777" w:rsidR="00996BAD" w:rsidRDefault="00F06F12">
            <w:pPr>
              <w:pStyle w:val="divdocumentulli"/>
              <w:numPr>
                <w:ilvl w:val="0"/>
                <w:numId w:val="4"/>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lastRenderedPageBreak/>
              <w:t xml:space="preserve">Produced </w:t>
            </w:r>
            <w:r w:rsidR="003C744F">
              <w:rPr>
                <w:rStyle w:val="span"/>
                <w:rFonts w:ascii="Fira Sans" w:eastAsia="Fira Sans" w:hAnsi="Fira Sans" w:cs="Fira Sans"/>
                <w:color w:val="000000"/>
                <w:sz w:val="20"/>
                <w:szCs w:val="20"/>
              </w:rPr>
              <w:t>wireframes</w:t>
            </w:r>
            <w:r>
              <w:rPr>
                <w:rStyle w:val="span"/>
                <w:rFonts w:ascii="Fira Sans" w:eastAsia="Fira Sans" w:hAnsi="Fira Sans" w:cs="Fira Sans"/>
                <w:color w:val="000000"/>
                <w:sz w:val="20"/>
                <w:szCs w:val="20"/>
              </w:rPr>
              <w:t xml:space="preserve"> and customer journey maps to support detailed solution design •Documented integration scenarios, liaison with key stakeholders to ensure all requirements were adequately captured and signed-off.</w:t>
            </w:r>
          </w:p>
          <w:p w14:paraId="183ED78E" w14:textId="77777777" w:rsidR="00996BAD" w:rsidRDefault="00F06F12">
            <w:pPr>
              <w:pStyle w:val="divdocumentulli"/>
              <w:numPr>
                <w:ilvl w:val="0"/>
                <w:numId w:val="4"/>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 xml:space="preserve">Utilised data analysis in assessing processes and procedural issues, making recommendations to ensure compliance with business </w:t>
            </w:r>
            <w:r w:rsidR="003C744F">
              <w:rPr>
                <w:rStyle w:val="span"/>
                <w:rFonts w:ascii="Fira Sans" w:eastAsia="Fira Sans" w:hAnsi="Fira Sans" w:cs="Fira Sans"/>
                <w:color w:val="000000"/>
                <w:sz w:val="20"/>
                <w:szCs w:val="20"/>
              </w:rPr>
              <w:t>rules.</w:t>
            </w:r>
          </w:p>
          <w:p w14:paraId="3DE016F6" w14:textId="77777777" w:rsidR="00996BAD" w:rsidRDefault="00F06F12">
            <w:pPr>
              <w:pStyle w:val="divdocumentulli"/>
              <w:numPr>
                <w:ilvl w:val="0"/>
                <w:numId w:val="4"/>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 xml:space="preserve">Worked within agile, hybrid and waterfall </w:t>
            </w:r>
            <w:r w:rsidR="003C744F">
              <w:rPr>
                <w:rStyle w:val="span"/>
                <w:rFonts w:ascii="Fira Sans" w:eastAsia="Fira Sans" w:hAnsi="Fira Sans" w:cs="Fira Sans"/>
                <w:color w:val="000000"/>
                <w:sz w:val="20"/>
                <w:szCs w:val="20"/>
              </w:rPr>
              <w:t>methodology.</w:t>
            </w:r>
          </w:p>
          <w:p w14:paraId="58DDB3EE" w14:textId="77777777" w:rsidR="00996BAD" w:rsidRDefault="00F06F12">
            <w:pPr>
              <w:pStyle w:val="divdocumentulli"/>
              <w:numPr>
                <w:ilvl w:val="0"/>
                <w:numId w:val="4"/>
              </w:numPr>
              <w:spacing w:line="300" w:lineRule="atLeast"/>
              <w:ind w:left="200" w:hanging="192"/>
              <w:rPr>
                <w:rStyle w:val="span"/>
                <w:rFonts w:ascii="Fira Sans" w:eastAsia="Fira Sans" w:hAnsi="Fira Sans" w:cs="Fira Sans"/>
                <w:color w:val="000000"/>
                <w:sz w:val="20"/>
                <w:szCs w:val="20"/>
              </w:rPr>
            </w:pPr>
            <w:r>
              <w:rPr>
                <w:rStyle w:val="span"/>
                <w:rFonts w:ascii="Fira Sans" w:eastAsia="Fira Sans" w:hAnsi="Fira Sans" w:cs="Fira Sans"/>
                <w:color w:val="000000"/>
                <w:sz w:val="20"/>
                <w:szCs w:val="20"/>
              </w:rPr>
              <w:t>Supported testing phase (documenting business scenarios for UAT).</w:t>
            </w:r>
          </w:p>
          <w:p w14:paraId="4C4CA620" w14:textId="77777777" w:rsidR="00996BAD" w:rsidRDefault="00F06F12">
            <w:pPr>
              <w:pStyle w:val="bottomlow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338DEC59" w14:textId="77777777" w:rsidR="00996BAD" w:rsidRDefault="00F06F12">
            <w:pPr>
              <w:pStyle w:val="top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66B0DA30" w14:textId="77777777" w:rsidR="00996BAD" w:rsidRDefault="00F06F12">
            <w:pPr>
              <w:pStyle w:val="documentsectiontoppadding"/>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29AF44B2" w14:textId="77777777" w:rsidR="00996BAD" w:rsidRDefault="00F06F12">
            <w:pPr>
              <w:pStyle w:val="documentheading"/>
              <w:spacing w:line="300" w:lineRule="atLeast"/>
              <w:rPr>
                <w:rStyle w:val="documentleft-box"/>
                <w:rFonts w:ascii="Fira Sans" w:eastAsia="Fira Sans" w:hAnsi="Fira Sans" w:cs="Fira Sans"/>
                <w:color w:val="000000"/>
              </w:rPr>
            </w:pPr>
            <w:r>
              <w:rPr>
                <w:rStyle w:val="documentsectiontitle"/>
                <w:rFonts w:ascii="Fira Sans" w:eastAsia="Fira Sans" w:hAnsi="Fira Sans" w:cs="Fira Sans"/>
              </w:rPr>
              <w:t xml:space="preserve">Education </w:t>
            </w:r>
            <w:r w:rsidR="003C744F">
              <w:rPr>
                <w:noProof/>
              </w:rPr>
              <mc:AlternateContent>
                <mc:Choice Requires="wps">
                  <w:drawing>
                    <wp:inline distT="0" distB="0" distL="0" distR="0" wp14:anchorId="6F7690A8" wp14:editId="32985E97">
                      <wp:extent cx="3115945" cy="146050"/>
                      <wp:effectExtent l="0" t="0" r="0" b="0"/>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15945" cy="146050"/>
                              </a:xfrm>
                              <a:prstGeom prst="rect">
                                <a:avLst/>
                              </a:prstGeom>
                              <a:solidFill>
                                <a:srgbClr val="DFE6EB"/>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194821" id="Rectangle 3" o:spid="_x0000_s1026" style="width:245.35pt;height: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" fillcolor="#dfe6eb" stroked="f">
                      <w10:anchorlock/>
                    </v:rect>
                  </w:pict>
                </mc:Fallback>
              </mc:AlternateContent>
            </w:r>
          </w:p>
          <w:p w14:paraId="43EB31A9" w14:textId="77777777" w:rsidR="007756D4" w:rsidRPr="007F340D" w:rsidRDefault="00F06F12">
            <w:pPr>
              <w:pStyle w:val="documentpaddedline"/>
              <w:spacing w:line="300" w:lineRule="atLeast"/>
              <w:rPr>
                <w:rStyle w:val="documenttxtBold"/>
                <w:rFonts w:ascii="Fira Sans" w:eastAsia="Fira Sans" w:hAnsi="Fira Sans" w:cstheme="minorHAnsi"/>
                <w:color w:val="000000"/>
                <w:sz w:val="20"/>
                <w:szCs w:val="20"/>
              </w:rPr>
            </w:pPr>
            <w:r w:rsidRPr="007F340D">
              <w:rPr>
                <w:rStyle w:val="documenttxtBold"/>
                <w:rFonts w:ascii="Fira Sans" w:eastAsia="Fira Sans" w:hAnsi="Fira Sans" w:cstheme="minorHAnsi"/>
                <w:color w:val="000000"/>
                <w:sz w:val="20"/>
                <w:szCs w:val="20"/>
              </w:rPr>
              <w:t xml:space="preserve">Business Analysis Foundation (BCS) </w:t>
            </w:r>
          </w:p>
          <w:p w14:paraId="30DD07CC" w14:textId="77777777" w:rsidR="007756D4" w:rsidRPr="007F340D" w:rsidRDefault="00F06F12" w:rsidP="007756D4">
            <w:pPr>
              <w:pStyle w:val="documentpaddedline"/>
              <w:spacing w:line="300" w:lineRule="atLeast"/>
              <w:rPr>
                <w:rStyle w:val="documentleft-box"/>
                <w:rFonts w:ascii="Fira Sans" w:eastAsia="Fira Sans" w:hAnsi="Fira Sans" w:cstheme="minorHAnsi"/>
                <w:color w:val="000000"/>
                <w:sz w:val="20"/>
                <w:szCs w:val="20"/>
              </w:rPr>
            </w:pPr>
            <w:r w:rsidRPr="007F340D">
              <w:rPr>
                <w:rStyle w:val="documenttxtBold"/>
                <w:rFonts w:ascii="Fira Sans" w:eastAsia="Fira Sans" w:hAnsi="Fira Sans" w:cstheme="minorHAnsi"/>
                <w:color w:val="000000"/>
                <w:sz w:val="20"/>
                <w:szCs w:val="20"/>
              </w:rPr>
              <w:t>AWS Certified Cloud Practitioner</w:t>
            </w:r>
            <w:r w:rsidRPr="007F340D">
              <w:rPr>
                <w:rStyle w:val="documentleft-box"/>
                <w:rFonts w:ascii="Fira Sans" w:eastAsia="Fira Sans" w:hAnsi="Fira Sans" w:cstheme="minorHAnsi"/>
                <w:color w:val="000000"/>
                <w:sz w:val="20"/>
                <w:szCs w:val="20"/>
              </w:rPr>
              <w:t xml:space="preserve"> </w:t>
            </w:r>
          </w:p>
          <w:p w14:paraId="2A80EA10" w14:textId="77777777" w:rsidR="007756D4" w:rsidRPr="007F340D" w:rsidRDefault="00F06F12" w:rsidP="007756D4">
            <w:pPr>
              <w:pStyle w:val="documentpaddedline"/>
              <w:spacing w:line="300" w:lineRule="atLeast"/>
              <w:rPr>
                <w:rStyle w:val="documentleft-box"/>
                <w:rFonts w:ascii="Fira Sans" w:eastAsia="Fira Sans" w:hAnsi="Fira Sans" w:cstheme="minorHAnsi"/>
                <w:sz w:val="20"/>
                <w:szCs w:val="20"/>
              </w:rPr>
            </w:pPr>
            <w:r w:rsidRPr="007F340D">
              <w:rPr>
                <w:rStyle w:val="documenttxtBold"/>
                <w:rFonts w:ascii="Fira Sans" w:eastAsia="Fira Sans" w:hAnsi="Fira Sans" w:cstheme="minorHAnsi"/>
                <w:color w:val="000000"/>
                <w:sz w:val="20"/>
                <w:szCs w:val="20"/>
              </w:rPr>
              <w:t>B.ENG</w:t>
            </w:r>
            <w:r w:rsidRPr="007F340D">
              <w:rPr>
                <w:rStyle w:val="span"/>
                <w:rFonts w:ascii="Fira Sans" w:eastAsia="Fira Sans" w:hAnsi="Fira Sans" w:cstheme="minorHAnsi"/>
                <w:color w:val="000000"/>
                <w:sz w:val="20"/>
                <w:szCs w:val="20"/>
              </w:rPr>
              <w:t xml:space="preserve">, </w:t>
            </w:r>
            <w:r w:rsidRPr="007F340D">
              <w:rPr>
                <w:rStyle w:val="documenttxtBold"/>
                <w:rFonts w:ascii="Fira Sans" w:eastAsia="Fira Sans" w:hAnsi="Fira Sans" w:cstheme="minorHAnsi"/>
                <w:color w:val="000000"/>
                <w:sz w:val="20"/>
                <w:szCs w:val="20"/>
              </w:rPr>
              <w:t>Electrical Engineering</w:t>
            </w:r>
            <w:r w:rsidRPr="007F340D">
              <w:rPr>
                <w:rStyle w:val="span"/>
                <w:rFonts w:ascii="Fira Sans" w:eastAsia="Fira Sans" w:hAnsi="Fira Sans" w:cstheme="minorHAnsi"/>
                <w:color w:val="000000"/>
                <w:sz w:val="20"/>
                <w:szCs w:val="20"/>
              </w:rPr>
              <w:t xml:space="preserve">, </w:t>
            </w:r>
            <w:r w:rsidRPr="007F340D">
              <w:rPr>
                <w:rStyle w:val="span"/>
                <w:rFonts w:ascii="Fira Sans" w:eastAsia="Fira Sans" w:hAnsi="Fira Sans" w:cstheme="minorHAnsi"/>
                <w:b/>
                <w:bCs/>
                <w:color w:val="000000"/>
                <w:sz w:val="20"/>
                <w:szCs w:val="20"/>
              </w:rPr>
              <w:t>1996</w:t>
            </w:r>
          </w:p>
          <w:p w14:paraId="2EA03032" w14:textId="77777777" w:rsidR="00996BAD" w:rsidRPr="007F340D" w:rsidRDefault="00F06F12" w:rsidP="007756D4">
            <w:pPr>
              <w:pStyle w:val="documentpaddedline"/>
              <w:spacing w:line="300" w:lineRule="atLeast"/>
              <w:rPr>
                <w:rStyle w:val="documentleft-box"/>
                <w:rFonts w:ascii="Fira Sans" w:eastAsia="Fira Sans" w:hAnsi="Fira Sans" w:cstheme="minorHAnsi"/>
                <w:color w:val="000000"/>
                <w:sz w:val="20"/>
                <w:szCs w:val="20"/>
              </w:rPr>
            </w:pPr>
            <w:r w:rsidRPr="007F340D">
              <w:rPr>
                <w:rStyle w:val="documenttxtBold"/>
                <w:rFonts w:ascii="Fira Sans" w:eastAsia="Fira Sans" w:hAnsi="Fira Sans" w:cstheme="minorHAnsi"/>
                <w:color w:val="000000"/>
                <w:sz w:val="20"/>
                <w:szCs w:val="20"/>
              </w:rPr>
              <w:t>OneTrust Certified Privacy Management Professional</w:t>
            </w:r>
            <w:r w:rsidRPr="007F340D">
              <w:rPr>
                <w:rStyle w:val="documentleft-box"/>
                <w:rFonts w:ascii="Fira Sans" w:eastAsia="Fira Sans" w:hAnsi="Fira Sans" w:cstheme="minorHAnsi"/>
                <w:color w:val="000000"/>
                <w:sz w:val="20"/>
                <w:szCs w:val="20"/>
              </w:rPr>
              <w:t xml:space="preserve"> </w:t>
            </w:r>
          </w:p>
          <w:p w14:paraId="5265B379" w14:textId="77777777" w:rsidR="00996BAD" w:rsidRPr="007F340D" w:rsidRDefault="007756D4">
            <w:pPr>
              <w:pStyle w:val="documentpaddedline"/>
              <w:spacing w:line="300" w:lineRule="atLeast"/>
              <w:rPr>
                <w:rStyle w:val="documentleft-box"/>
                <w:rFonts w:ascii="Fira Sans" w:eastAsia="Fira Sans" w:hAnsi="Fira Sans" w:cstheme="minorHAnsi"/>
                <w:b/>
                <w:bCs/>
                <w:sz w:val="20"/>
                <w:szCs w:val="20"/>
              </w:rPr>
            </w:pPr>
            <w:r w:rsidRPr="007F340D">
              <w:rPr>
                <w:rStyle w:val="documentcompanyname"/>
                <w:rFonts w:ascii="Fira Sans" w:eastAsia="Fira Sans" w:hAnsi="Fira Sans" w:cstheme="minorHAnsi"/>
                <w:sz w:val="20"/>
                <w:szCs w:val="20"/>
              </w:rPr>
              <w:t>ICAgile Certified Product Owner</w:t>
            </w:r>
            <w:r w:rsidR="00F06F12" w:rsidRPr="007F340D">
              <w:rPr>
                <w:rStyle w:val="documentleft-box"/>
                <w:rFonts w:ascii="Fira Sans" w:eastAsia="Fira Sans" w:hAnsi="Fira Sans" w:cstheme="minorHAnsi"/>
                <w:color w:val="000000"/>
                <w:sz w:val="20"/>
                <w:szCs w:val="20"/>
              </w:rPr>
              <w:t xml:space="preserve"> </w:t>
            </w:r>
          </w:p>
          <w:p w14:paraId="22A30379" w14:textId="77777777" w:rsidR="00996BAD" w:rsidRDefault="00F06F12">
            <w:pPr>
              <w:pStyle w:val="documentleft-boxsectionnth-last-child1bottomlowborder"/>
              <w:pBdr>
                <w:top w:val="none" w:sz="0" w:space="5" w:color="auto"/>
                <w:bottom w:val="single" w:sz="8" w:space="0" w:color="2A5978"/>
              </w:pBdr>
              <w:spacing w:line="20" w:lineRule="atLeast"/>
              <w:rPr>
                <w:rStyle w:val="documentleft-box"/>
                <w:rFonts w:ascii="Fira Sans" w:eastAsia="Fira Sans" w:hAnsi="Fira Sans" w:cs="Fira Sans"/>
                <w:color w:val="000000"/>
                <w:sz w:val="2"/>
                <w:szCs w:val="2"/>
              </w:rPr>
            </w:pPr>
            <w:r>
              <w:rPr>
                <w:rStyle w:val="documentleft-box"/>
                <w:rFonts w:ascii="Fira Sans" w:eastAsia="Fira Sans" w:hAnsi="Fira Sans" w:cs="Fira Sans"/>
                <w:color w:val="000000"/>
                <w:sz w:val="2"/>
                <w:szCs w:val="2"/>
              </w:rPr>
              <w:t> </w:t>
            </w:r>
          </w:p>
        </w:tc>
        <w:tc>
          <w:tcPr>
            <w:tcW w:w="680" w:type="dxa"/>
            <w:tcMar>
              <w:top w:w="5" w:type="dxa"/>
              <w:left w:w="5" w:type="dxa"/>
              <w:bottom w:w="5" w:type="dxa"/>
              <w:right w:w="5" w:type="dxa"/>
            </w:tcMar>
            <w:hideMark/>
          </w:tcPr>
          <w:p w14:paraId="62C8FC9E" w14:textId="77777777" w:rsidR="00996BAD" w:rsidRDefault="00996BAD">
            <w:pPr>
              <w:pStyle w:val="leftboxrightpaddingcellParagraph"/>
              <w:spacing w:line="300" w:lineRule="atLeast"/>
              <w:rPr>
                <w:rStyle w:val="leftboxrightpaddingcell"/>
                <w:rFonts w:ascii="Fira Sans" w:eastAsia="Fira Sans" w:hAnsi="Fira Sans" w:cs="Fira Sans"/>
                <w:color w:val="000000"/>
                <w:sz w:val="20"/>
                <w:szCs w:val="20"/>
              </w:rPr>
            </w:pPr>
          </w:p>
        </w:tc>
        <w:tc>
          <w:tcPr>
            <w:tcW w:w="3206" w:type="dxa"/>
            <w:tcMar>
              <w:top w:w="5" w:type="dxa"/>
              <w:left w:w="5" w:type="dxa"/>
              <w:bottom w:w="5" w:type="dxa"/>
              <w:right w:w="5" w:type="dxa"/>
            </w:tcMar>
            <w:hideMark/>
          </w:tcPr>
          <w:p w14:paraId="53901410" w14:textId="77777777" w:rsidR="00996BAD" w:rsidRDefault="00F06F12">
            <w:pPr>
              <w:pStyle w:val="documentleft-boxsectionnth-child1toppadding"/>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 </w:t>
            </w:r>
          </w:p>
          <w:p w14:paraId="595E7B68" w14:textId="77777777" w:rsidR="00996BAD" w:rsidRDefault="00F06F12">
            <w:pPr>
              <w:pStyle w:val="documentheading"/>
              <w:spacing w:line="300" w:lineRule="atLeast"/>
              <w:rPr>
                <w:rStyle w:val="documentright-box"/>
                <w:rFonts w:ascii="Fira Sans" w:eastAsia="Fira Sans" w:hAnsi="Fira Sans" w:cs="Fira Sans"/>
                <w:color w:val="000000"/>
              </w:rPr>
            </w:pPr>
            <w:r>
              <w:rPr>
                <w:rStyle w:val="documentsectiontitle"/>
                <w:rFonts w:ascii="Fira Sans" w:eastAsia="Fira Sans" w:hAnsi="Fira Sans" w:cs="Fira Sans"/>
              </w:rPr>
              <w:t xml:space="preserve">Contact </w:t>
            </w:r>
            <w:r w:rsidR="003C744F">
              <w:rPr>
                <w:noProof/>
              </w:rPr>
              <mc:AlternateContent>
                <mc:Choice Requires="wps">
                  <w:drawing>
                    <wp:inline distT="0" distB="0" distL="0" distR="0" wp14:anchorId="1A718D84" wp14:editId="114EBF72">
                      <wp:extent cx="1139825" cy="146050"/>
                      <wp:effectExtent l="0" t="0" r="0" b="0"/>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39825" cy="146050"/>
                              </a:xfrm>
                              <a:prstGeom prst="rect">
                                <a:avLst/>
                              </a:prstGeom>
                              <a:solidFill>
                                <a:srgbClr val="DFE6EB"/>
                              </a:solidFill>
                              <a:ln>
                                <a:noFill/>
                              </a:ln>
                              <a:extLst>
                                <a:ext uri="{91240B29-F687-4F45-9708-019B960494DF}">
                                  <a14:hiddenLine xmlns:a14="http://schemas.microsoft.com/office/drawing/2010/main" w="9525">
                                    <a:no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101B2" id="Rectangle 2" o:spid="_x0000_s1026" style="width:89.75pt;height: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" fillcolor="#dfe6eb" stroked="f">
                      <w10:anchorlock/>
                    </v:rect>
                  </w:pict>
                </mc:Fallback>
              </mc:AlternateContent>
            </w:r>
          </w:p>
          <w:p w14:paraId="18B13D92" w14:textId="77777777" w:rsidR="00996BAD" w:rsidRDefault="00F06F12">
            <w:pPr>
              <w:pStyle w:val="documentaddress"/>
              <w:rPr>
                <w:rStyle w:val="documentright-box"/>
                <w:rFonts w:ascii="Fira Sans" w:eastAsia="Fira Sans" w:hAnsi="Fira Sans" w:cs="Fira Sans"/>
                <w:color w:val="000000"/>
              </w:rPr>
            </w:pPr>
            <w:r>
              <w:rPr>
                <w:rStyle w:val="span"/>
                <w:rFonts w:ascii="Fira Sans" w:eastAsia="Fira Sans" w:hAnsi="Fira Sans" w:cs="Fira Sans"/>
                <w:b/>
                <w:bCs/>
                <w:color w:val="000000"/>
              </w:rPr>
              <w:t>Address</w:t>
            </w:r>
            <w:r>
              <w:rPr>
                <w:rStyle w:val="documentMUKmukcolon"/>
                <w:rFonts w:ascii="Fira Sans" w:eastAsia="Fira Sans" w:hAnsi="Fira Sans" w:cs="Fira Sans"/>
                <w:color w:val="000000"/>
              </w:rPr>
              <w:t>:</w:t>
            </w:r>
            <w:r>
              <w:rPr>
                <w:rStyle w:val="documentMUKcolon"/>
                <w:rFonts w:ascii="Fira Sans" w:eastAsia="Fira Sans" w:hAnsi="Fira Sans" w:cs="Fira Sans"/>
                <w:color w:val="000000"/>
              </w:rPr>
              <w:t> :</w:t>
            </w:r>
            <w:r>
              <w:rPr>
                <w:rStyle w:val="documentaddressadrsDetails"/>
                <w:rFonts w:ascii="Fira Sans" w:eastAsia="Fira Sans" w:hAnsi="Fira Sans" w:cs="Fira Sans"/>
                <w:color w:val="000000"/>
              </w:rPr>
              <w:t xml:space="preserve"> </w:t>
            </w:r>
            <w:r>
              <w:rPr>
                <w:rStyle w:val="span"/>
                <w:rFonts w:ascii="Fira Sans" w:eastAsia="Fira Sans" w:hAnsi="Fira Sans" w:cs="Fira Sans"/>
                <w:color w:val="000000"/>
              </w:rPr>
              <w:t>Cheadle Road, Cheadle Hulme., Stockport, Greater Manchester</w:t>
            </w:r>
            <w:r>
              <w:rPr>
                <w:rStyle w:val="documentaddressadrsDetails"/>
                <w:rFonts w:ascii="Fira Sans" w:eastAsia="Fira Sans" w:hAnsi="Fira Sans" w:cs="Fira Sans"/>
                <w:color w:val="000000"/>
              </w:rPr>
              <w:t xml:space="preserve"> </w:t>
            </w:r>
            <w:r>
              <w:rPr>
                <w:rStyle w:val="span"/>
                <w:rFonts w:ascii="Fira Sans" w:eastAsia="Fira Sans" w:hAnsi="Fira Sans" w:cs="Fira Sans"/>
                <w:color w:val="000000"/>
              </w:rPr>
              <w:t>SK8 5ET</w:t>
            </w:r>
            <w:r>
              <w:rPr>
                <w:rStyle w:val="documentaddressadrsDetails"/>
                <w:rFonts w:ascii="Fira Sans" w:eastAsia="Fira Sans" w:hAnsi="Fira Sans" w:cs="Fira Sans"/>
                <w:color w:val="000000"/>
              </w:rPr>
              <w:t xml:space="preserve"> </w:t>
            </w:r>
            <w:r>
              <w:rPr>
                <w:rStyle w:val="span"/>
                <w:rFonts w:ascii="Fira Sans" w:eastAsia="Fira Sans" w:hAnsi="Fira Sans" w:cs="Fira Sans"/>
                <w:b/>
                <w:bCs/>
                <w:vanish/>
                <w:color w:val="000000"/>
              </w:rPr>
              <w:t>Address</w:t>
            </w:r>
            <w:r>
              <w:rPr>
                <w:rStyle w:val="documentMUKmukcolon"/>
                <w:rFonts w:ascii="Fira Sans" w:eastAsia="Fira Sans" w:hAnsi="Fira Sans" w:cs="Fira Sans"/>
                <w:vanish/>
                <w:color w:val="000000"/>
              </w:rPr>
              <w:t>:</w:t>
            </w:r>
            <w:r>
              <w:rPr>
                <w:rStyle w:val="documentMUKcolon"/>
                <w:rFonts w:ascii="Fira Sans" w:eastAsia="Fira Sans" w:hAnsi="Fira Sans" w:cs="Fira Sans"/>
                <w:color w:val="000000"/>
              </w:rPr>
              <w:t> :</w:t>
            </w:r>
            <w:r>
              <w:rPr>
                <w:rStyle w:val="documentaddressadrsDetails"/>
                <w:rFonts w:ascii="Fira Sans" w:eastAsia="Fira Sans" w:hAnsi="Fira Sans" w:cs="Fira Sans"/>
                <w:vanish/>
                <w:color w:val="000000"/>
              </w:rPr>
              <w:t xml:space="preserve"> </w:t>
            </w:r>
            <w:r>
              <w:rPr>
                <w:rStyle w:val="span"/>
                <w:rFonts w:ascii="Fira Sans" w:eastAsia="Fira Sans" w:hAnsi="Fira Sans" w:cs="Fira Sans"/>
                <w:vanish/>
                <w:color w:val="000000"/>
              </w:rPr>
              <w:t>Cheadle Road, Cheadle Hulme., SK8 5ET, Stockport, Greater Manchester</w:t>
            </w:r>
            <w:r>
              <w:rPr>
                <w:rStyle w:val="documentaddressadrsDetails"/>
                <w:rFonts w:ascii="Fira Sans" w:eastAsia="Fira Sans" w:hAnsi="Fira Sans" w:cs="Fira Sans"/>
                <w:vanish/>
                <w:color w:val="000000"/>
              </w:rPr>
              <w:t xml:space="preserve"> </w:t>
            </w:r>
          </w:p>
          <w:p w14:paraId="6293B605" w14:textId="77777777" w:rsidR="00996BAD" w:rsidRDefault="00F06F12">
            <w:pPr>
              <w:pStyle w:val="documentpaddedline"/>
              <w:spacing w:line="300" w:lineRule="atLeast"/>
              <w:rPr>
                <w:rStyle w:val="documentright-box"/>
                <w:rFonts w:ascii="Fira Sans" w:eastAsia="Fira Sans" w:hAnsi="Fira Sans" w:cs="Fira Sans"/>
                <w:color w:val="000000"/>
                <w:sz w:val="20"/>
                <w:szCs w:val="20"/>
              </w:rPr>
            </w:pPr>
            <w:r>
              <w:rPr>
                <w:rStyle w:val="span"/>
                <w:rFonts w:ascii="Fira Sans" w:eastAsia="Fira Sans" w:hAnsi="Fira Sans" w:cs="Fira Sans"/>
                <w:b/>
                <w:bCs/>
                <w:color w:val="000000"/>
                <w:sz w:val="20"/>
                <w:szCs w:val="20"/>
              </w:rPr>
              <w:t>Phone</w:t>
            </w:r>
            <w:r>
              <w:rPr>
                <w:rStyle w:val="documentMUKmukcolon"/>
                <w:rFonts w:ascii="Fira Sans" w:eastAsia="Fira Sans" w:hAnsi="Fira Sans" w:cs="Fira Sans"/>
                <w:color w:val="000000"/>
                <w:sz w:val="20"/>
                <w:szCs w:val="20"/>
              </w:rPr>
              <w:t>: </w:t>
            </w:r>
            <w:r>
              <w:rPr>
                <w:rStyle w:val="documentMUKcolon"/>
                <w:rFonts w:ascii="Fira Sans" w:eastAsia="Fira Sans" w:hAnsi="Fira Sans" w:cs="Fira Sans"/>
                <w:color w:val="000000"/>
                <w:sz w:val="20"/>
                <w:szCs w:val="20"/>
              </w:rPr>
              <w:t> : </w:t>
            </w:r>
            <w:r>
              <w:rPr>
                <w:rStyle w:val="span"/>
                <w:rFonts w:ascii="Fira Sans" w:eastAsia="Fira Sans" w:hAnsi="Fira Sans" w:cs="Fira Sans"/>
                <w:color w:val="000000"/>
                <w:sz w:val="20"/>
                <w:szCs w:val="20"/>
              </w:rPr>
              <w:t>07846226806</w:t>
            </w:r>
          </w:p>
          <w:p w14:paraId="57BACF8E" w14:textId="77777777" w:rsidR="00996BAD" w:rsidRDefault="00F06F12">
            <w:pPr>
              <w:pStyle w:val="documentpaddedline"/>
              <w:spacing w:line="300" w:lineRule="atLeast"/>
              <w:rPr>
                <w:rStyle w:val="documentright-box"/>
                <w:rFonts w:ascii="Fira Sans" w:eastAsia="Fira Sans" w:hAnsi="Fira Sans" w:cs="Fira Sans"/>
                <w:color w:val="000000"/>
                <w:sz w:val="20"/>
                <w:szCs w:val="20"/>
              </w:rPr>
            </w:pPr>
            <w:r>
              <w:rPr>
                <w:rStyle w:val="documenttxtBold"/>
                <w:rFonts w:ascii="Fira Sans" w:eastAsia="Fira Sans" w:hAnsi="Fira Sans" w:cs="Fira Sans"/>
                <w:color w:val="000000"/>
                <w:sz w:val="20"/>
                <w:szCs w:val="20"/>
              </w:rPr>
              <w:t>Email</w:t>
            </w:r>
            <w:r>
              <w:rPr>
                <w:rStyle w:val="documentMUKmukcolon"/>
                <w:rFonts w:ascii="Fira Sans" w:eastAsia="Fira Sans" w:hAnsi="Fira Sans" w:cs="Fira Sans"/>
                <w:color w:val="000000"/>
                <w:sz w:val="20"/>
                <w:szCs w:val="20"/>
              </w:rPr>
              <w:t>: </w:t>
            </w:r>
            <w:r w:rsidRPr="001E0BB4">
              <w:rPr>
                <w:rStyle w:val="documentMUKcolon"/>
                <w:rFonts w:ascii="Fira Sans" w:eastAsia="Fira Sans" w:hAnsi="Fira Sans" w:cs="Fira Sans"/>
                <w:color w:val="000000"/>
                <w:sz w:val="18"/>
                <w:szCs w:val="18"/>
              </w:rPr>
              <w:t> : </w:t>
            </w:r>
            <w:r w:rsidRPr="001E0BB4">
              <w:rPr>
                <w:rStyle w:val="span"/>
                <w:rFonts w:ascii="Fira Sans" w:eastAsia="Fira Sans" w:hAnsi="Fira Sans" w:cs="Fira Sans"/>
                <w:color w:val="000000"/>
                <w:sz w:val="18"/>
                <w:szCs w:val="18"/>
              </w:rPr>
              <w:t>micheal.aderinto@gmail.com</w:t>
            </w:r>
          </w:p>
        </w:tc>
      </w:tr>
    </w:tbl>
    <w:p w14:paraId="491BBAE7" w14:textId="77777777" w:rsidR="00996BAD" w:rsidRDefault="00996BAD">
      <w:pPr>
        <w:rPr>
          <w:rFonts w:ascii="Fira Sans" w:eastAsia="Fira Sans" w:hAnsi="Fira Sans" w:cs="Fira Sans"/>
          <w:color w:val="000000"/>
        </w:rPr>
      </w:pPr>
    </w:p>
    <w:sectPr w:rsidR="00996BAD">
      <w:type w:val="continuous"/>
      <w:pgSz w:w="11906" w:h="16838"/>
      <w:pgMar w:top="400" w:right="700" w:bottom="400" w:left="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Sans">
    <w:charset w:val="00"/>
    <w:family w:val="swiss"/>
    <w:pitch w:val="variable"/>
    <w:sig w:usb0="600002FF" w:usb1="00000001" w:usb2="00000000" w:usb3="00000000" w:csb0="0000019F" w:csb1="00000000"/>
    <w:embedRegular r:id="rId1" w:fontKey="{C5E33687-FD5D-4B0F-A7FF-2BA753C1DBC8}"/>
    <w:embedBold r:id="rId2" w:fontKey="{D5F463DC-2BEE-4C55-9BFB-AF8D0E140F31}"/>
  </w:font>
  <w:font w:name="Calibri">
    <w:panose1 w:val="020F0502020204030204"/>
    <w:charset w:val="00"/>
    <w:family w:val="swiss"/>
    <w:pitch w:val="variable"/>
    <w:sig w:usb0="E4002EFF" w:usb1="C000247B" w:usb2="00000009" w:usb3="00000000" w:csb0="000001FF" w:csb1="00000000"/>
    <w:embedRegular r:id="rId3" w:fontKey="{DBE836FA-8CC4-4A84-9662-FC8FC329448C}"/>
    <w:embedBold r:id="rId4" w:fontKey="{61CE5E92-A7D7-4D0F-8084-390AC2D624E5}"/>
  </w:font>
  <w:font w:name="Calibri Light">
    <w:panose1 w:val="020F0302020204030204"/>
    <w:charset w:val="00"/>
    <w:family w:val="swiss"/>
    <w:pitch w:val="variable"/>
    <w:sig w:usb0="E4002EFF" w:usb1="C000247B" w:usb2="00000009" w:usb3="00000000" w:csb0="000001FF" w:csb1="00000000"/>
    <w:embedRegular r:id="rId5" w:fontKey="{C901F9BA-2F94-4917-A0F7-6AD56D458B0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233AE978">
      <w:start w:val="1"/>
      <w:numFmt w:val="bullet"/>
      <w:lvlText w:val=""/>
      <w:lvlJc w:val="left"/>
      <w:pPr>
        <w:ind w:left="720" w:hanging="360"/>
      </w:pPr>
      <w:rPr>
        <w:rFonts w:ascii="Symbol" w:hAnsi="Symbol"/>
      </w:rPr>
    </w:lvl>
    <w:lvl w:ilvl="1" w:tplc="48CE789E">
      <w:start w:val="1"/>
      <w:numFmt w:val="bullet"/>
      <w:lvlText w:val="o"/>
      <w:lvlJc w:val="left"/>
      <w:pPr>
        <w:tabs>
          <w:tab w:val="num" w:pos="1440"/>
        </w:tabs>
        <w:ind w:left="1440" w:hanging="360"/>
      </w:pPr>
      <w:rPr>
        <w:rFonts w:ascii="Courier New" w:hAnsi="Courier New"/>
      </w:rPr>
    </w:lvl>
    <w:lvl w:ilvl="2" w:tplc="E5966F5E">
      <w:start w:val="1"/>
      <w:numFmt w:val="bullet"/>
      <w:lvlText w:val=""/>
      <w:lvlJc w:val="left"/>
      <w:pPr>
        <w:tabs>
          <w:tab w:val="num" w:pos="2160"/>
        </w:tabs>
        <w:ind w:left="2160" w:hanging="360"/>
      </w:pPr>
      <w:rPr>
        <w:rFonts w:ascii="Wingdings" w:hAnsi="Wingdings"/>
      </w:rPr>
    </w:lvl>
    <w:lvl w:ilvl="3" w:tplc="FFC4893C">
      <w:start w:val="1"/>
      <w:numFmt w:val="bullet"/>
      <w:lvlText w:val=""/>
      <w:lvlJc w:val="left"/>
      <w:pPr>
        <w:tabs>
          <w:tab w:val="num" w:pos="2880"/>
        </w:tabs>
        <w:ind w:left="2880" w:hanging="360"/>
      </w:pPr>
      <w:rPr>
        <w:rFonts w:ascii="Symbol" w:hAnsi="Symbol"/>
      </w:rPr>
    </w:lvl>
    <w:lvl w:ilvl="4" w:tplc="26A2679C">
      <w:start w:val="1"/>
      <w:numFmt w:val="bullet"/>
      <w:lvlText w:val="o"/>
      <w:lvlJc w:val="left"/>
      <w:pPr>
        <w:tabs>
          <w:tab w:val="num" w:pos="3600"/>
        </w:tabs>
        <w:ind w:left="3600" w:hanging="360"/>
      </w:pPr>
      <w:rPr>
        <w:rFonts w:ascii="Courier New" w:hAnsi="Courier New"/>
      </w:rPr>
    </w:lvl>
    <w:lvl w:ilvl="5" w:tplc="277C3E28">
      <w:start w:val="1"/>
      <w:numFmt w:val="bullet"/>
      <w:lvlText w:val=""/>
      <w:lvlJc w:val="left"/>
      <w:pPr>
        <w:tabs>
          <w:tab w:val="num" w:pos="4320"/>
        </w:tabs>
        <w:ind w:left="4320" w:hanging="360"/>
      </w:pPr>
      <w:rPr>
        <w:rFonts w:ascii="Wingdings" w:hAnsi="Wingdings"/>
      </w:rPr>
    </w:lvl>
    <w:lvl w:ilvl="6" w:tplc="FCE0C674">
      <w:start w:val="1"/>
      <w:numFmt w:val="bullet"/>
      <w:lvlText w:val=""/>
      <w:lvlJc w:val="left"/>
      <w:pPr>
        <w:tabs>
          <w:tab w:val="num" w:pos="5040"/>
        </w:tabs>
        <w:ind w:left="5040" w:hanging="360"/>
      </w:pPr>
      <w:rPr>
        <w:rFonts w:ascii="Symbol" w:hAnsi="Symbol"/>
      </w:rPr>
    </w:lvl>
    <w:lvl w:ilvl="7" w:tplc="EAE4D616">
      <w:start w:val="1"/>
      <w:numFmt w:val="bullet"/>
      <w:lvlText w:val="o"/>
      <w:lvlJc w:val="left"/>
      <w:pPr>
        <w:tabs>
          <w:tab w:val="num" w:pos="5760"/>
        </w:tabs>
        <w:ind w:left="5760" w:hanging="360"/>
      </w:pPr>
      <w:rPr>
        <w:rFonts w:ascii="Courier New" w:hAnsi="Courier New"/>
      </w:rPr>
    </w:lvl>
    <w:lvl w:ilvl="8" w:tplc="B50E580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29F27D44">
      <w:start w:val="1"/>
      <w:numFmt w:val="bullet"/>
      <w:lvlText w:val=""/>
      <w:lvlJc w:val="left"/>
      <w:pPr>
        <w:ind w:left="720" w:hanging="360"/>
      </w:pPr>
      <w:rPr>
        <w:rFonts w:ascii="Symbol" w:hAnsi="Symbol"/>
      </w:rPr>
    </w:lvl>
    <w:lvl w:ilvl="1" w:tplc="2294F354">
      <w:start w:val="1"/>
      <w:numFmt w:val="bullet"/>
      <w:lvlText w:val="o"/>
      <w:lvlJc w:val="left"/>
      <w:pPr>
        <w:tabs>
          <w:tab w:val="num" w:pos="1440"/>
        </w:tabs>
        <w:ind w:left="1440" w:hanging="360"/>
      </w:pPr>
      <w:rPr>
        <w:rFonts w:ascii="Courier New" w:hAnsi="Courier New"/>
      </w:rPr>
    </w:lvl>
    <w:lvl w:ilvl="2" w:tplc="6924E2EC">
      <w:start w:val="1"/>
      <w:numFmt w:val="bullet"/>
      <w:lvlText w:val=""/>
      <w:lvlJc w:val="left"/>
      <w:pPr>
        <w:tabs>
          <w:tab w:val="num" w:pos="2160"/>
        </w:tabs>
        <w:ind w:left="2160" w:hanging="360"/>
      </w:pPr>
      <w:rPr>
        <w:rFonts w:ascii="Wingdings" w:hAnsi="Wingdings"/>
      </w:rPr>
    </w:lvl>
    <w:lvl w:ilvl="3" w:tplc="32FA063A">
      <w:start w:val="1"/>
      <w:numFmt w:val="bullet"/>
      <w:lvlText w:val=""/>
      <w:lvlJc w:val="left"/>
      <w:pPr>
        <w:tabs>
          <w:tab w:val="num" w:pos="2880"/>
        </w:tabs>
        <w:ind w:left="2880" w:hanging="360"/>
      </w:pPr>
      <w:rPr>
        <w:rFonts w:ascii="Symbol" w:hAnsi="Symbol"/>
      </w:rPr>
    </w:lvl>
    <w:lvl w:ilvl="4" w:tplc="2948F91C">
      <w:start w:val="1"/>
      <w:numFmt w:val="bullet"/>
      <w:lvlText w:val="o"/>
      <w:lvlJc w:val="left"/>
      <w:pPr>
        <w:tabs>
          <w:tab w:val="num" w:pos="3600"/>
        </w:tabs>
        <w:ind w:left="3600" w:hanging="360"/>
      </w:pPr>
      <w:rPr>
        <w:rFonts w:ascii="Courier New" w:hAnsi="Courier New"/>
      </w:rPr>
    </w:lvl>
    <w:lvl w:ilvl="5" w:tplc="301298C6">
      <w:start w:val="1"/>
      <w:numFmt w:val="bullet"/>
      <w:lvlText w:val=""/>
      <w:lvlJc w:val="left"/>
      <w:pPr>
        <w:tabs>
          <w:tab w:val="num" w:pos="4320"/>
        </w:tabs>
        <w:ind w:left="4320" w:hanging="360"/>
      </w:pPr>
      <w:rPr>
        <w:rFonts w:ascii="Wingdings" w:hAnsi="Wingdings"/>
      </w:rPr>
    </w:lvl>
    <w:lvl w:ilvl="6" w:tplc="6C461B0C">
      <w:start w:val="1"/>
      <w:numFmt w:val="bullet"/>
      <w:lvlText w:val=""/>
      <w:lvlJc w:val="left"/>
      <w:pPr>
        <w:tabs>
          <w:tab w:val="num" w:pos="5040"/>
        </w:tabs>
        <w:ind w:left="5040" w:hanging="360"/>
      </w:pPr>
      <w:rPr>
        <w:rFonts w:ascii="Symbol" w:hAnsi="Symbol"/>
      </w:rPr>
    </w:lvl>
    <w:lvl w:ilvl="7" w:tplc="E146F3F4">
      <w:start w:val="1"/>
      <w:numFmt w:val="bullet"/>
      <w:lvlText w:val="o"/>
      <w:lvlJc w:val="left"/>
      <w:pPr>
        <w:tabs>
          <w:tab w:val="num" w:pos="5760"/>
        </w:tabs>
        <w:ind w:left="5760" w:hanging="360"/>
      </w:pPr>
      <w:rPr>
        <w:rFonts w:ascii="Courier New" w:hAnsi="Courier New"/>
      </w:rPr>
    </w:lvl>
    <w:lvl w:ilvl="8" w:tplc="636CA87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2BEECCE0">
      <w:start w:val="1"/>
      <w:numFmt w:val="bullet"/>
      <w:lvlText w:val=""/>
      <w:lvlJc w:val="left"/>
      <w:pPr>
        <w:ind w:left="720" w:hanging="360"/>
      </w:pPr>
      <w:rPr>
        <w:rFonts w:ascii="Symbol" w:hAnsi="Symbol"/>
      </w:rPr>
    </w:lvl>
    <w:lvl w:ilvl="1" w:tplc="5B288E1C">
      <w:start w:val="1"/>
      <w:numFmt w:val="bullet"/>
      <w:lvlText w:val="o"/>
      <w:lvlJc w:val="left"/>
      <w:pPr>
        <w:tabs>
          <w:tab w:val="num" w:pos="1440"/>
        </w:tabs>
        <w:ind w:left="1440" w:hanging="360"/>
      </w:pPr>
      <w:rPr>
        <w:rFonts w:ascii="Courier New" w:hAnsi="Courier New"/>
      </w:rPr>
    </w:lvl>
    <w:lvl w:ilvl="2" w:tplc="746CEC6C">
      <w:start w:val="1"/>
      <w:numFmt w:val="bullet"/>
      <w:lvlText w:val=""/>
      <w:lvlJc w:val="left"/>
      <w:pPr>
        <w:tabs>
          <w:tab w:val="num" w:pos="2160"/>
        </w:tabs>
        <w:ind w:left="2160" w:hanging="360"/>
      </w:pPr>
      <w:rPr>
        <w:rFonts w:ascii="Wingdings" w:hAnsi="Wingdings"/>
      </w:rPr>
    </w:lvl>
    <w:lvl w:ilvl="3" w:tplc="707A7DBC">
      <w:start w:val="1"/>
      <w:numFmt w:val="bullet"/>
      <w:lvlText w:val=""/>
      <w:lvlJc w:val="left"/>
      <w:pPr>
        <w:tabs>
          <w:tab w:val="num" w:pos="2880"/>
        </w:tabs>
        <w:ind w:left="2880" w:hanging="360"/>
      </w:pPr>
      <w:rPr>
        <w:rFonts w:ascii="Symbol" w:hAnsi="Symbol"/>
      </w:rPr>
    </w:lvl>
    <w:lvl w:ilvl="4" w:tplc="21728B76">
      <w:start w:val="1"/>
      <w:numFmt w:val="bullet"/>
      <w:lvlText w:val="o"/>
      <w:lvlJc w:val="left"/>
      <w:pPr>
        <w:tabs>
          <w:tab w:val="num" w:pos="3600"/>
        </w:tabs>
        <w:ind w:left="3600" w:hanging="360"/>
      </w:pPr>
      <w:rPr>
        <w:rFonts w:ascii="Courier New" w:hAnsi="Courier New"/>
      </w:rPr>
    </w:lvl>
    <w:lvl w:ilvl="5" w:tplc="B9D80CDC">
      <w:start w:val="1"/>
      <w:numFmt w:val="bullet"/>
      <w:lvlText w:val=""/>
      <w:lvlJc w:val="left"/>
      <w:pPr>
        <w:tabs>
          <w:tab w:val="num" w:pos="4320"/>
        </w:tabs>
        <w:ind w:left="4320" w:hanging="360"/>
      </w:pPr>
      <w:rPr>
        <w:rFonts w:ascii="Wingdings" w:hAnsi="Wingdings"/>
      </w:rPr>
    </w:lvl>
    <w:lvl w:ilvl="6" w:tplc="C9F8BF76">
      <w:start w:val="1"/>
      <w:numFmt w:val="bullet"/>
      <w:lvlText w:val=""/>
      <w:lvlJc w:val="left"/>
      <w:pPr>
        <w:tabs>
          <w:tab w:val="num" w:pos="5040"/>
        </w:tabs>
        <w:ind w:left="5040" w:hanging="360"/>
      </w:pPr>
      <w:rPr>
        <w:rFonts w:ascii="Symbol" w:hAnsi="Symbol"/>
      </w:rPr>
    </w:lvl>
    <w:lvl w:ilvl="7" w:tplc="8FBED006">
      <w:start w:val="1"/>
      <w:numFmt w:val="bullet"/>
      <w:lvlText w:val="o"/>
      <w:lvlJc w:val="left"/>
      <w:pPr>
        <w:tabs>
          <w:tab w:val="num" w:pos="5760"/>
        </w:tabs>
        <w:ind w:left="5760" w:hanging="360"/>
      </w:pPr>
      <w:rPr>
        <w:rFonts w:ascii="Courier New" w:hAnsi="Courier New"/>
      </w:rPr>
    </w:lvl>
    <w:lvl w:ilvl="8" w:tplc="0B203AC8">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A50A0ED6">
      <w:start w:val="1"/>
      <w:numFmt w:val="bullet"/>
      <w:lvlText w:val=""/>
      <w:lvlJc w:val="left"/>
      <w:pPr>
        <w:ind w:left="720" w:hanging="360"/>
      </w:pPr>
      <w:rPr>
        <w:rFonts w:ascii="Symbol" w:hAnsi="Symbol"/>
      </w:rPr>
    </w:lvl>
    <w:lvl w:ilvl="1" w:tplc="896C9D04">
      <w:start w:val="1"/>
      <w:numFmt w:val="bullet"/>
      <w:lvlText w:val="o"/>
      <w:lvlJc w:val="left"/>
      <w:pPr>
        <w:tabs>
          <w:tab w:val="num" w:pos="1440"/>
        </w:tabs>
        <w:ind w:left="1440" w:hanging="360"/>
      </w:pPr>
      <w:rPr>
        <w:rFonts w:ascii="Courier New" w:hAnsi="Courier New"/>
      </w:rPr>
    </w:lvl>
    <w:lvl w:ilvl="2" w:tplc="1666BD50">
      <w:start w:val="1"/>
      <w:numFmt w:val="bullet"/>
      <w:lvlText w:val=""/>
      <w:lvlJc w:val="left"/>
      <w:pPr>
        <w:tabs>
          <w:tab w:val="num" w:pos="2160"/>
        </w:tabs>
        <w:ind w:left="2160" w:hanging="360"/>
      </w:pPr>
      <w:rPr>
        <w:rFonts w:ascii="Wingdings" w:hAnsi="Wingdings"/>
      </w:rPr>
    </w:lvl>
    <w:lvl w:ilvl="3" w:tplc="4118A2F6">
      <w:start w:val="1"/>
      <w:numFmt w:val="bullet"/>
      <w:lvlText w:val=""/>
      <w:lvlJc w:val="left"/>
      <w:pPr>
        <w:tabs>
          <w:tab w:val="num" w:pos="2880"/>
        </w:tabs>
        <w:ind w:left="2880" w:hanging="360"/>
      </w:pPr>
      <w:rPr>
        <w:rFonts w:ascii="Symbol" w:hAnsi="Symbol"/>
      </w:rPr>
    </w:lvl>
    <w:lvl w:ilvl="4" w:tplc="42ECBD0E">
      <w:start w:val="1"/>
      <w:numFmt w:val="bullet"/>
      <w:lvlText w:val="o"/>
      <w:lvlJc w:val="left"/>
      <w:pPr>
        <w:tabs>
          <w:tab w:val="num" w:pos="3600"/>
        </w:tabs>
        <w:ind w:left="3600" w:hanging="360"/>
      </w:pPr>
      <w:rPr>
        <w:rFonts w:ascii="Courier New" w:hAnsi="Courier New"/>
      </w:rPr>
    </w:lvl>
    <w:lvl w:ilvl="5" w:tplc="573899E4">
      <w:start w:val="1"/>
      <w:numFmt w:val="bullet"/>
      <w:lvlText w:val=""/>
      <w:lvlJc w:val="left"/>
      <w:pPr>
        <w:tabs>
          <w:tab w:val="num" w:pos="4320"/>
        </w:tabs>
        <w:ind w:left="4320" w:hanging="360"/>
      </w:pPr>
      <w:rPr>
        <w:rFonts w:ascii="Wingdings" w:hAnsi="Wingdings"/>
      </w:rPr>
    </w:lvl>
    <w:lvl w:ilvl="6" w:tplc="2D42AC56">
      <w:start w:val="1"/>
      <w:numFmt w:val="bullet"/>
      <w:lvlText w:val=""/>
      <w:lvlJc w:val="left"/>
      <w:pPr>
        <w:tabs>
          <w:tab w:val="num" w:pos="5040"/>
        </w:tabs>
        <w:ind w:left="5040" w:hanging="360"/>
      </w:pPr>
      <w:rPr>
        <w:rFonts w:ascii="Symbol" w:hAnsi="Symbol"/>
      </w:rPr>
    </w:lvl>
    <w:lvl w:ilvl="7" w:tplc="DE4A5E8E">
      <w:start w:val="1"/>
      <w:numFmt w:val="bullet"/>
      <w:lvlText w:val="o"/>
      <w:lvlJc w:val="left"/>
      <w:pPr>
        <w:tabs>
          <w:tab w:val="num" w:pos="5760"/>
        </w:tabs>
        <w:ind w:left="5760" w:hanging="360"/>
      </w:pPr>
      <w:rPr>
        <w:rFonts w:ascii="Courier New" w:hAnsi="Courier New"/>
      </w:rPr>
    </w:lvl>
    <w:lvl w:ilvl="8" w:tplc="C62E8424">
      <w:start w:val="1"/>
      <w:numFmt w:val="bullet"/>
      <w:lvlText w:val=""/>
      <w:lvlJc w:val="left"/>
      <w:pPr>
        <w:tabs>
          <w:tab w:val="num" w:pos="6480"/>
        </w:tabs>
        <w:ind w:left="6480" w:hanging="360"/>
      </w:pPr>
      <w:rPr>
        <w:rFonts w:ascii="Wingdings" w:hAnsi="Wingdings"/>
      </w:rPr>
    </w:lvl>
  </w:abstractNum>
  <w:abstractNum w:abstractNumId="4" w15:restartNumberingAfterBreak="0">
    <w:nsid w:val="57331A59"/>
    <w:multiLevelType w:val="multilevel"/>
    <w:tmpl w:val="0EBC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DC2031"/>
    <w:multiLevelType w:val="multilevel"/>
    <w:tmpl w:val="4388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2091534">
    <w:abstractNumId w:val="0"/>
  </w:num>
  <w:num w:numId="2" w16cid:durableId="1923295915">
    <w:abstractNumId w:val="1"/>
  </w:num>
  <w:num w:numId="3" w16cid:durableId="1284967407">
    <w:abstractNumId w:val="2"/>
  </w:num>
  <w:num w:numId="4" w16cid:durableId="1550727625">
    <w:abstractNumId w:val="3"/>
  </w:num>
  <w:num w:numId="5" w16cid:durableId="1062603090">
    <w:abstractNumId w:val="5"/>
  </w:num>
  <w:num w:numId="6" w16cid:durableId="530860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BAD"/>
    <w:rsid w:val="000465E9"/>
    <w:rsid w:val="001E0BB4"/>
    <w:rsid w:val="002D708E"/>
    <w:rsid w:val="003C744F"/>
    <w:rsid w:val="005275C1"/>
    <w:rsid w:val="005D4925"/>
    <w:rsid w:val="0068148E"/>
    <w:rsid w:val="007756D4"/>
    <w:rsid w:val="007F340D"/>
    <w:rsid w:val="00996BAD"/>
    <w:rsid w:val="00A647C9"/>
    <w:rsid w:val="00A97F50"/>
    <w:rsid w:val="00B655DA"/>
    <w:rsid w:val="00B822CB"/>
    <w:rsid w:val="00BF71C6"/>
    <w:rsid w:val="00C3563B"/>
    <w:rsid w:val="00D251C4"/>
    <w:rsid w:val="00E557E1"/>
    <w:rsid w:val="00EE2CAC"/>
    <w:rsid w:val="00F06F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63B2C"/>
  <w15:docId w15:val="{F7AAA3FA-A5AC-5141-B518-65C6C021A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fontsize">
    <w:name w:val="document_fontsize"/>
    <w:basedOn w:val="Normal"/>
    <w:rPr>
      <w:sz w:val="20"/>
      <w:szCs w:val="20"/>
    </w:rPr>
  </w:style>
  <w:style w:type="paragraph" w:customStyle="1" w:styleId="div">
    <w:name w:val="div"/>
    <w:basedOn w:val="Normal"/>
  </w:style>
  <w:style w:type="paragraph" w:customStyle="1" w:styleId="documentparagraph">
    <w:name w:val="document_paragraph"/>
    <w:basedOn w:val="Normal"/>
    <w:pPr>
      <w:pBdr>
        <w:top w:val="none" w:sz="0" w:space="15" w:color="auto"/>
      </w:pBdr>
    </w:pPr>
  </w:style>
  <w:style w:type="character" w:customStyle="1" w:styleId="topbordercell">
    <w:name w:val="topbordercell"/>
    <w:basedOn w:val="DefaultParagraphFont"/>
    <w:rPr>
      <w:shd w:val="clear" w:color="auto" w:fill="2A5978"/>
    </w:rPr>
  </w:style>
  <w:style w:type="character" w:customStyle="1" w:styleId="divCharacter">
    <w:name w:val="div Character"/>
    <w:basedOn w:val="DefaultParagraphFont"/>
    <w:rPr>
      <w:bdr w:val="none" w:sz="0" w:space="0" w:color="auto"/>
      <w:vertAlign w:val="baseline"/>
    </w:rPr>
  </w:style>
  <w:style w:type="table" w:customStyle="1" w:styleId="topBorderTable">
    <w:name w:val="topBorderTable"/>
    <w:basedOn w:val="TableNormal"/>
    <w:tblPr/>
  </w:style>
  <w:style w:type="paragraph" w:customStyle="1" w:styleId="documentname">
    <w:name w:val="document_name"/>
    <w:basedOn w:val="Normal"/>
    <w:pPr>
      <w:pBdr>
        <w:bottom w:val="none" w:sz="0" w:space="5" w:color="auto"/>
      </w:pBdr>
      <w:spacing w:line="680" w:lineRule="atLeast"/>
    </w:pPr>
    <w:rPr>
      <w:b/>
      <w:bCs/>
      <w:caps/>
      <w:color w:val="2A5978"/>
      <w:sz w:val="72"/>
      <w:szCs w:val="72"/>
    </w:rPr>
  </w:style>
  <w:style w:type="character" w:customStyle="1" w:styleId="span">
    <w:name w:val="span"/>
    <w:basedOn w:val="DefaultParagraphFont"/>
    <w:rPr>
      <w:bdr w:val="none" w:sz="0" w:space="0" w:color="auto"/>
      <w:vertAlign w:val="baseline"/>
    </w:rPr>
  </w:style>
  <w:style w:type="paragraph" w:customStyle="1" w:styleId="bottombordername">
    <w:name w:val="bottombordername"/>
    <w:basedOn w:val="Normal"/>
    <w:pPr>
      <w:pBdr>
        <w:top w:val="none" w:sz="0" w:space="3" w:color="auto"/>
        <w:bottom w:val="single" w:sz="8" w:space="0" w:color="8DA6B6"/>
      </w:pBdr>
      <w:spacing w:line="20" w:lineRule="atLeast"/>
    </w:pPr>
    <w:rPr>
      <w:sz w:val="2"/>
      <w:szCs w:val="2"/>
    </w:rPr>
  </w:style>
  <w:style w:type="character" w:customStyle="1" w:styleId="documentleft-box">
    <w:name w:val="document_left-box"/>
    <w:basedOn w:val="DefaultParagraphFont"/>
  </w:style>
  <w:style w:type="paragraph" w:customStyle="1" w:styleId="topborder">
    <w:name w:val="topborder"/>
    <w:basedOn w:val="Normal"/>
    <w:pPr>
      <w:pBdr>
        <w:top w:val="none" w:sz="0" w:space="5" w:color="auto"/>
        <w:bottom w:val="single" w:sz="8" w:space="0" w:color="8DA6B6"/>
      </w:pBdr>
      <w:spacing w:line="20" w:lineRule="atLeast"/>
    </w:pPr>
    <w:rPr>
      <w:vanish/>
      <w:sz w:val="2"/>
      <w:szCs w:val="2"/>
    </w:rPr>
  </w:style>
  <w:style w:type="paragraph" w:customStyle="1" w:styleId="documentleft-boxsectionnth-child1toppadding">
    <w:name w:val="document_left-box_section_nth-child(1)_toppadding"/>
    <w:basedOn w:val="Normal"/>
    <w:pPr>
      <w:spacing w:line="500" w:lineRule="atLeast"/>
    </w:pPr>
  </w:style>
  <w:style w:type="paragraph" w:customStyle="1" w:styleId="documentheading">
    <w:name w:val="document_heading"/>
    <w:basedOn w:val="Normal"/>
    <w:pPr>
      <w:pBdr>
        <w:bottom w:val="none" w:sz="0" w:space="4" w:color="auto"/>
      </w:pBdr>
    </w:pPr>
    <w:rPr>
      <w:b/>
      <w:bCs/>
      <w:sz w:val="36"/>
      <w:szCs w:val="36"/>
    </w:rPr>
  </w:style>
  <w:style w:type="character" w:customStyle="1" w:styleId="documentsectiontitle">
    <w:name w:val="document_sectiontitle"/>
    <w:basedOn w:val="DefaultParagraphFont"/>
    <w:rPr>
      <w:caps/>
      <w:color w:val="2A5978"/>
      <w:spacing w:val="10"/>
      <w:sz w:val="28"/>
      <w:szCs w:val="28"/>
    </w:rPr>
  </w:style>
  <w:style w:type="paragraph" w:customStyle="1" w:styleId="documentleft-boxsinglecolumn">
    <w:name w:val="document_left-box_singlecolumn"/>
    <w:basedOn w:val="Normal"/>
  </w:style>
  <w:style w:type="paragraph" w:customStyle="1" w:styleId="p">
    <w:name w:val="p"/>
    <w:basedOn w:val="Normal"/>
  </w:style>
  <w:style w:type="paragraph" w:customStyle="1" w:styleId="bottomlowborder">
    <w:name w:val="bottomlowborder"/>
    <w:basedOn w:val="Normal"/>
    <w:pPr>
      <w:pBdr>
        <w:top w:val="none" w:sz="0" w:space="5" w:color="auto"/>
        <w:bottom w:val="single" w:sz="8" w:space="0" w:color="2A5978"/>
      </w:pBdr>
      <w:spacing w:line="20" w:lineRule="atLeast"/>
    </w:pPr>
    <w:rPr>
      <w:sz w:val="2"/>
      <w:szCs w:val="2"/>
    </w:rPr>
  </w:style>
  <w:style w:type="paragraph" w:customStyle="1" w:styleId="documentsectiontoppadding">
    <w:name w:val="document_section_toppadding"/>
    <w:basedOn w:val="Normal"/>
    <w:pPr>
      <w:spacing w:line="500" w:lineRule="atLeast"/>
    </w:pPr>
    <w:rPr>
      <w:sz w:val="20"/>
      <w:szCs w:val="20"/>
    </w:rPr>
  </w:style>
  <w:style w:type="paragraph" w:customStyle="1" w:styleId="documentpaddedline">
    <w:name w:val="document_paddedline"/>
    <w:basedOn w:val="Normal"/>
  </w:style>
  <w:style w:type="character" w:customStyle="1" w:styleId="documenttxtBold">
    <w:name w:val="document_txtBold"/>
    <w:basedOn w:val="DefaultParagraphFont"/>
    <w:rPr>
      <w:b/>
      <w:bCs/>
    </w:rPr>
  </w:style>
  <w:style w:type="character" w:customStyle="1" w:styleId="documentcompanyname">
    <w:name w:val="document_companyname"/>
    <w:basedOn w:val="DefaultParagraphFont"/>
    <w:rPr>
      <w:b/>
      <w:bCs/>
    </w:rPr>
  </w:style>
  <w:style w:type="paragraph" w:customStyle="1" w:styleId="divdocumentulli">
    <w:name w:val="div_document_ul_li"/>
    <w:basedOn w:val="Normal"/>
  </w:style>
  <w:style w:type="paragraph" w:customStyle="1" w:styleId="documentleft-boxsectionnth-last-child1bottomlowborder">
    <w:name w:val="document_left-box_section_nth-last-child(1)_bottomlowborder"/>
    <w:basedOn w:val="Normal"/>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documentright-box">
    <w:name w:val="document_right-box"/>
    <w:basedOn w:val="DefaultParagraphFont"/>
  </w:style>
  <w:style w:type="paragraph" w:customStyle="1" w:styleId="documentright-boxSECTIONCNTC">
    <w:name w:val="document_right-box_SECTION_CNTC"/>
    <w:basedOn w:val="Normal"/>
  </w:style>
  <w:style w:type="paragraph" w:customStyle="1" w:styleId="documentaddress">
    <w:name w:val="document_address"/>
    <w:basedOn w:val="Normal"/>
    <w:pPr>
      <w:spacing w:line="300" w:lineRule="atLeast"/>
    </w:pPr>
    <w:rPr>
      <w:sz w:val="20"/>
      <w:szCs w:val="20"/>
    </w:rPr>
  </w:style>
  <w:style w:type="character" w:customStyle="1" w:styleId="documentaddressadrsDetails">
    <w:name w:val="document_address_adrsDetails"/>
    <w:basedOn w:val="DefaultParagraphFont"/>
  </w:style>
  <w:style w:type="character" w:customStyle="1" w:styleId="documentMUKmukcolon">
    <w:name w:val="document_MUK_mukcolon"/>
    <w:basedOn w:val="DefaultParagraphFont"/>
  </w:style>
  <w:style w:type="character" w:customStyle="1" w:styleId="documentMUKcolon">
    <w:name w:val="document_MUK_colon"/>
    <w:basedOn w:val="DefaultParagraphFont"/>
    <w:rPr>
      <w:vanish/>
    </w:rPr>
  </w:style>
  <w:style w:type="table" w:customStyle="1" w:styleId="documentparentContainer">
    <w:name w:val="document_parent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283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MICHEALADERINTO</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MICHEALADERINTO</dc:title>
  <dc:creator>Aderinto, Micheal</dc:creator>
  <cp:lastModifiedBy>Aderinto, Micheal</cp:lastModifiedBy>
  <cp:revision>3</cp:revision>
  <cp:lastPrinted>2023-01-04T09:43:00Z</cp:lastPrinted>
  <dcterms:created xsi:type="dcterms:W3CDTF">2023-09-05T09:02:00Z</dcterms:created>
  <dcterms:modified xsi:type="dcterms:W3CDTF">2023-09-05T09:15:00Z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IFYAAB+LCAAAAAAABAAUm0W2pEAQRRfEAIdiiLs7M9zdWX3/3gBJZka8uJc6BVEszpACx2IshLIkA2EURqL8j8JYTmAxfhLn9fgZqFwHvsWfaDsls5bKXRbIKZKPY8A3XTGIJR9jAHHBDyMYk7PwLvjWLOMx58fo2pDV+Y0RXkFST+gOEVUyzGjMZW9U1XP4KdTbDJgNOsWVDKCo5p20gRO66iLWGtY+hJOKoOmPY84M/tV2Ed/Fj1rNvEMUkHL</vt:lpwstr>
  </property>
  <property fmtid="{D5CDD505-2E9C-101B-9397-08002B2CF9AE}" pid="3" name="x1ye=1">
    <vt:lpwstr>4ZGQjPi1ZrM53kE1cuFI167lkfai42fx7bcNxtgatW9kqPCjNoeZ+28Zf1fZ0VZa8R0X1xWogV45xizsX2FV4MLmyLo6t0byFsMQTsf50aUIxkz3jaBOWf1c2yrf4gNey3yztSAJCE+nRYW56cLxQL0hsm6LE9COsv8JSO7UrocL291ohuqirbSSMLWXoDr/VEB1xjicqG4j5a6uSekq6e+QTj1PewJCrfe3T/lqyuFGqIeFVp6yTRGGIk1v435</vt:lpwstr>
  </property>
  <property fmtid="{D5CDD505-2E9C-101B-9397-08002B2CF9AE}" pid="4" name="x1ye=10">
    <vt:lpwstr>KHgXST5WuDqPlKv2TI6YZYe1VxE5fKAjqynQ989bB39iH7GLUy1k6m6CdjggiXl34xinbZfOvCOf+0tbV9xsV6Zy7bfIV4ZGXLjNYIao2v9vm+xCZg3BBo6fNNFhQPz4MsNZyyiPhZTAdtf+hQOmcyCCbcndklCeVQrnmZ1gitVMiBdvTfhKCnpiOE80v5CB9AZafqLBRc6BAAcnKYsbVmm7AdhLx/bcqF53f+3fKhypeKJr2mmFaaEpfY18zQx</vt:lpwstr>
  </property>
  <property fmtid="{D5CDD505-2E9C-101B-9397-08002B2CF9AE}" pid="5" name="x1ye=11">
    <vt:lpwstr>fyqJFLaUoEiJl63BuHFBoq9HDYWQIoEwJy8/KrDWl+CC1I5UnBiWKzasIEdIJGMVsFJmcMEwlwaV6/kzSg1hjX4FB+AMk2fow8T3ZcWjyweGIGxnf9K9S5lvlA7lHH7HAHA1eH2NNkjYdwAocQGGQjDnkH+rjKdkHav2o5B8yivJf5V4YDbn1+BMRmGnch+QHu3nZKYHlcvd4yyjRc9QBDEMWVS0tBYfxLTWh66RVaTCFr2+pcrew7db/hzG0IQ</vt:lpwstr>
  </property>
  <property fmtid="{D5CDD505-2E9C-101B-9397-08002B2CF9AE}" pid="6" name="x1ye=12">
    <vt:lpwstr>K3eHkb5TENcfFTiFPDcbGyldbQyRNdLOZWAIephFAYq9DiCLL1ryD/z0vwCkTWZC9rCXbbCmfYHERq5wiL3vrweRL5IUyXO2NSZZ5bD6ZDcqMNp0Uto+QbmLuWFFgQZUYE5NyAL+q6kq64JEcPe8AczTdnyNcLWBSRB2wcjZ5fDclBelckmto/nBswdaVayJ/u8C5HSeMZlpXK2vxAprtEbuyOJKFLjtR/JEpHwIsUFgUZ5D4+94JQp/oxt+zmd</vt:lpwstr>
  </property>
  <property fmtid="{D5CDD505-2E9C-101B-9397-08002B2CF9AE}" pid="7" name="x1ye=13">
    <vt:lpwstr>kSsVKipAX1bbHkoyNFSHLgQKotrclbiyyM/mLs/Ig5nNtjV5fZMSHeaw8KS7tZ0LFX46EUTyWrabyPx2fMwvVNX/ympPBP2/FY6tAnQx0jhIm5YD6fpM7CPBuPnK+lwyRqXhfLCRsjnOJ4Ng29bPxV5N0W00P/N7Dxb4EdXYJ4bi9k7dvTTW+Gmm740JCW2OEqj1BzD21qfWE/oSOgIzE1/plYTJw5DXWHtNAhTSeJFjRcTTOHJB5+Xf6brpN3x</vt:lpwstr>
  </property>
  <property fmtid="{D5CDD505-2E9C-101B-9397-08002B2CF9AE}" pid="8" name="x1ye=14">
    <vt:lpwstr>RErrMCEEPzrtuDtbOGruP8dQJWJIjFUX4jVziUCY7Lft41emhj7D7GR7/XGOabysankQOaSZ4TMocFe5fUOI/2eN1ppTfdiLlfH0hMcOaJS9sYo7DccqeezAQtGAGbKkepn5whEcLHAtbH3v5GwFkN7reWug2sYPWL4eLzWy1bN7CNuBzstW3yB/kwf4Uz/jW02atbGu3KXRXAoNZQNSQytf2mVysg/2+0mRcYzu8vyI4/qcFb6sdIX83uET5mu</vt:lpwstr>
  </property>
  <property fmtid="{D5CDD505-2E9C-101B-9397-08002B2CF9AE}" pid="9" name="x1ye=15">
    <vt:lpwstr>p1s0ljzPRb87lVb3/6XaN0NG8kL4d4wdgQPVydy0cTy1wocTQakRJNwBG2F03h86jZOUc0xOT2FveQP9Ic2yHjslwqXaxdmPhY4iKIfXrJG7o1aNniErA19w7BHE0A7x2f6kOZkcwkFxUuQOTXzgrVEm1vsB3+UwNyqjvXZzkSu2uVpGrUxUUTGGZ+YJOtd1s9vph0anMu88PsvBo8mNLcx8tYBUl2yd/kD77mZgjTfWNK3QLlxL2kyCx+KyYMs</vt:lpwstr>
  </property>
  <property fmtid="{D5CDD505-2E9C-101B-9397-08002B2CF9AE}" pid="10" name="x1ye=16">
    <vt:lpwstr>qbk/190nYoKzcrKHkYi/FrLv0Pw7ALCvKk45miEyy3S2cb/1uOFjBARNIBuZsYZS8madhrQn0ArLavPrTbQ1EuU5/wN1bEWSIPw4Q/5+JC0Tsi8PJkys3skQ1dxircJcJTH+pcD690aAaJhAsAa4mhN+PmXnY46JW6mIWYs7DT3eojIDoHNnEA0c4TLqk496pIuDEzd8PZp/EqYFxth7EB6XBPo8E9eAevmDTfZE+iGiAYmSJ1HX7rgR2do/HqU</vt:lpwstr>
  </property>
  <property fmtid="{D5CDD505-2E9C-101B-9397-08002B2CF9AE}" pid="11" name="x1ye=17">
    <vt:lpwstr>sbmipdjeYG0pq+0hF+rNYZjuFv4vAfv1P3MvPK/9IvegtHoOPYS9OeH/nP+AJUyzzTG2szjn9w/gwnpUDKx3svrnUGmYkRivX6IyGXcNfRIxC+SqvJ2DbZr1fxLjfyOjKckWcuf3wnxw07JA1IHpHSOa3Apat75rm3v7JOhf6WZ5OaqEL4mhmmYs6LCyKzWOaMJAamrdlM3jm9/dtzoQ3MMMr30kJGYmK+q7Jf9edadSLueRfUUw5a0hhFuHb+O</vt:lpwstr>
  </property>
  <property fmtid="{D5CDD505-2E9C-101B-9397-08002B2CF9AE}" pid="12" name="x1ye=18">
    <vt:lpwstr>E3SgB/8fhzJscBRcNjx4sXpLdMCrmOcuCxCDod9Ghl+6M3xBSRvxdV3ZEVTFPj/GeHOzfdrRqVlexvh3O+GRxKzL4ZyBEqGJkd9YwJbitvpkR8etmlycThrrI24QUIuCDx15cw3hsl+udh23rG2p3L9axddozfWpJM1yEibWt41tWHAxUVf5BpVVmheKsi2zmcWCddqXk/6Jekfet0VHLpnzlGV3/Q5CExeDYDXWRaKYDBhVzKjx5C4v5Moily1</vt:lpwstr>
  </property>
  <property fmtid="{D5CDD505-2E9C-101B-9397-08002B2CF9AE}" pid="13" name="x1ye=19">
    <vt:lpwstr>PlOnsk4swQzQs326amMNKyCdzuJqTGtLqzvZAAjjXNp6d0ggq74sW2OQ/Rlw1Su4S3142WDlos8t9Gpg76iwN8HtMiOBmqcl1/4g1uIcd9Nd1kBtE9IQTLPiGUtnchzJFI4jtqtzlZAbk50bnGYobesT0oyZLWeDfzr5Vq/WUAX/mqUjQiTpX/EOprypET2M35ubjGETz5CoGzvhIegtjqY2bqGXkQxXvV3a/09SYw1mp49igXUOIp7Ea5gOPdz</vt:lpwstr>
  </property>
  <property fmtid="{D5CDD505-2E9C-101B-9397-08002B2CF9AE}" pid="14" name="x1ye=2">
    <vt:lpwstr>PjrXYksNnEzNuiaaNb2TxXCM64QZUd7zA8UyHfL+zjOL8c4Ts6zkbeFbWomhzqlK7BSKG4bLoWsTXFSR0INRTipV2yhSBZnWgP3gwG/qAwjDODezytsJmq0/Re0zWiCJiGx0pNRqr6ugYsIcrwXgOT0FEYsFHRgHHk5usAlykL790YNbedDNDkhLE+sqM6x/8J9f0trtvar42aKywq3Zd5E0EfojdO+CXXUscZKRGCl+KAr2DGXsRcp6/eBgk70</vt:lpwstr>
  </property>
  <property fmtid="{D5CDD505-2E9C-101B-9397-08002B2CF9AE}" pid="15" name="x1ye=20">
    <vt:lpwstr>2xpFbchRN0GfFUefCDatt+G6vzhCfMvcHoV3nLfK/mx0hWituUWGCxH4LqpEzAgWxEpaSM814b0/Gu9MsYN3uaXNChULzZJ7DoCrl1sX4lue+k6nwkLiNyB6b8EHQ7HeKoGPEnlgTmHcQEm8UnY+j7VftjrVuxqaQmkCq6aUOCbhWuh6Sf5yGeiogFEVPvKujyJmxdRrb5tAG+bFGmtLlUIal4B3milmHNr/EBIcN/ilHYoI+TEom6KPO/e4//S</vt:lpwstr>
  </property>
  <property fmtid="{D5CDD505-2E9C-101B-9397-08002B2CF9AE}" pid="16" name="x1ye=21">
    <vt:lpwstr>Iio4W1gBKdWTmAOhPX6qZWHI7b2zrZwqR9MYSvaL5dCBtZX71XqZRKlvEZ/41acp8f2ujSmy7VGgc30Ue1AndlndtAvsEeyOifz13s8rmhgX/5xZBWmJeXJL2GFprPya9GP3Un+3CYLdwGAjkQQ8SrJsGf4y3kePCBinPbahn9fvzssQ7bKTjTjQry44ASz8JmkHsfmgmeGDzsk/+tRuU3S59NH+m+KqFZUg8Y0l2ESzYrkMwfP8M7BeF3pFFzG</vt:lpwstr>
  </property>
  <property fmtid="{D5CDD505-2E9C-101B-9397-08002B2CF9AE}" pid="17" name="x1ye=22">
    <vt:lpwstr>j95oXvWosdzBmqnFiFsKCtHDFs+eilCH+LdEQRqzJ4We8JXAEj0BhYfdPVapavwvILwvdIZnBMOqnMvz5YzKfVNHS4iD/ERj7QX1c3EDNFRfEsGQN2MTWPBCpjQO8Up5srFU/jx5ufxP5MBQPnn2ltCd0AxawGCPSGkEiJTvL7CZE7psUOwXHVHZpmPg+d/NnB8me2Zkm1kFUChukb+MrDDfYDU2IkZ+cvWC74LAGmZ0vc7h9CK+jgHGpsvxyEH</vt:lpwstr>
  </property>
  <property fmtid="{D5CDD505-2E9C-101B-9397-08002B2CF9AE}" pid="18" name="x1ye=23">
    <vt:lpwstr>79w5JsmntZjuPngOK7LGn9zko9uDMkEeeRrR6C2kvyJqJ7R1zEzcTyvB0F3daPOMpBFBnuzRtcv315i51p4S8hI+cYmzE+eibGsEsQFLLEDmw1IneeMfgOdJ8G1/+28ad68sqbHNgAkQ3YFcBBhmc8/KVEfIttMePNTHb3AO4TGliciyK3NZPK8fa79sB0L7GzZ5wveu8PTBdc9aBlShB0QmJoX5Bb+xkycUvw39eZlkQloBKQ5ffq116KlwzaZ</vt:lpwstr>
  </property>
  <property fmtid="{D5CDD505-2E9C-101B-9397-08002B2CF9AE}" pid="19" name="x1ye=24">
    <vt:lpwstr>RHNSXeWaeV+6lDRKizyXniB4moq1WJPCKIzBytlUhBA6wGzf2Yk+xzxleHUdYMp5j2PHa+/6hKLLn38jp8V6uPSwlGS5D+eWVEu+hWyI1P87+p4AcGXhvwfDlbreanxqKzXGR/63lzB4hYyyg4qTkjLnoXs2H6YhRTkWPOxJAfpuJ8Wwj3VwMpgVQuHBRE77l9C27E0VPlaZcAkSJEvF8xzG+otMdHgz6befi+79CrlwqIU+lIaEdPj9nbtaMmP</vt:lpwstr>
  </property>
  <property fmtid="{D5CDD505-2E9C-101B-9397-08002B2CF9AE}" pid="20" name="x1ye=25">
    <vt:lpwstr>PPyqMGgfYF1qAtayzkI/T5bTJ3qfGJ+7QbSnXwKz3h2+ROQ5IE1ewT/1cT+mB50gz9Jr7WpX9kAWPXhQMriFhIgKhN8CZ4yx+mbTsYTThxhuTG+Q5Op8iExchC2F0HAgr3IZcV2hdo8iQxefMbl0mV8MLiwsFOgB1nPlXG/MpZI3dGrl8h52xOgfoVWtSrI/thsbyTllJhZrcoFON1fZPywrqxz+mblQGB3FQqeuc3jAW//OO2Q6zQkNvVvBRDu</vt:lpwstr>
  </property>
  <property fmtid="{D5CDD505-2E9C-101B-9397-08002B2CF9AE}" pid="21" name="x1ye=26">
    <vt:lpwstr>BGQJ2GuQHsKr1ex/obu+M64rVc8Ro/Qyv4oIfUodKPOD9IsPOubbcadRscQum/KKpC8EEeLxXrvu5qXJ4zHSMYcW3w/P1A+zS8oZ7oR9SX28/u7HGel4K4bky36F7tNRZefHT0Y31UTcfK+eiBru6raGJ6eYDFGNK0r1S7Brw1lbmfdZjZx7sVQCaBIGL22cr9NqDBT5bf6lEdfbG7rEFvbVLjdHQRfVDFUd6bilhOj8KEYVxiKaLixJ0vtK3C/</vt:lpwstr>
  </property>
  <property fmtid="{D5CDD505-2E9C-101B-9397-08002B2CF9AE}" pid="22" name="x1ye=27">
    <vt:lpwstr>DYYTHez5bMygDnY7UmovkcxC5PuLOxVNET9wDJpeBH3B7SLXKDL+vMZLdCYEIZgK8Zn6cfCOqeGHp5b4I46lEOcj8eBRmt7b/wpDdufd5Cv6Ev8+b3VeX3oZI4aAxfvwVQvNvFqBpth8GXU9OwPdkof9m1Z7hnGSjTsTmsDWdPf3K7DQwaFXR/nW5Ano4FS+teeRoB4ffUnNUS62yHETqee/yXenuQwfzpGz7SmTYU7+Ke/6kYxK3YBeRSywu9g</vt:lpwstr>
  </property>
  <property fmtid="{D5CDD505-2E9C-101B-9397-08002B2CF9AE}" pid="23" name="x1ye=28">
    <vt:lpwstr>NTM3HQayUNaveaoJ27SPro3O4L5FAwhEEHqdryPh8XJaIysw9xfe+Y0wsoH8GJUsVVdi98tcrVGrT+J6C6xJ+5L68quU2ujq1ub9n+FRwanZvdu2B4SkWiV3P+ru3hdySijl2w2STHOsCCnKAjB5imcXteWnCP1BhUXB2hgSZ3FTD4wKh7gua9vEmHvGp80eieqCOvlqfmFg6Edb2s3zdqVHkwUMwpKdUwu9OlApI7/9BGHVD8R2jj4vqEOGusp</vt:lpwstr>
  </property>
  <property fmtid="{D5CDD505-2E9C-101B-9397-08002B2CF9AE}" pid="24" name="x1ye=29">
    <vt:lpwstr>sJ9x0XTFKsM1L6QUwgsAmCBD6QVDyoIPQ1H+AoV6BR37PrhDGjqJ6juwmDx9Jbenv3zSWz675I5nwpYG+/rh07ufUhRM5qMW45CGzUThns/UAB56/eibPPnabnFevt7PoLljwiGnK6qPPV2/BieYxGlNcfX19l+Dvc5zTqL96cWPxa46ZbKUMEsURFSkSp4x20X5vV2XEkLecFbZQ9xnzMIhSPG/nrnWxRGucFrhmsjiWEPD3Rze+fL3B4NVf2o</vt:lpwstr>
  </property>
  <property fmtid="{D5CDD505-2E9C-101B-9397-08002B2CF9AE}" pid="25" name="x1ye=3">
    <vt:lpwstr>ax1Tkgpa6IO86Ky/qOdm5sMgcSuKj2L8bt2xjUEpZa5DXrZ0HWYgPislTAxNfP6ir9R3TLShfGjcgyhhr9Fd1bGT9rcY6pJ4L8tGmwG/DIiO/zyAN+MazFeCSo9MPr90qiun7NUCsp3Eu5DdS/ougetkpaecebOSsE1ILX+l9JbKPJu1NUbbpPNekPeh38XU3VQHPSVGgOV8vRn85P4oUQiyYfUg5EpLb6Nsuf6MxHpNoPec0n2mhLCGHslqQD4</vt:lpwstr>
  </property>
  <property fmtid="{D5CDD505-2E9C-101B-9397-08002B2CF9AE}" pid="26" name="x1ye=30">
    <vt:lpwstr>bsHq48qOiy0q581aMj9pcQ8bopZSxPFh9u/QtPTD7BdAftC767VSLbDfU4BdwzYFt7KD4FC7KFyM1TToSV+I+w7lWpw6aDpOj3xANjzr+OnJpRJIJ265kv0gFtKSbYDfUj3R9DG/hS+j1p+IOQ1/1MjcicsPdqTNKVfBwPZW5+RpTfhwE99ndDgPGnKBJfAv1d3HQN/7zNRXMx4QXEvZfspYQ+OgdtzhOTcY1iyCdjY5EqRFjcuYHCsPDv4ywis</vt:lpwstr>
  </property>
  <property fmtid="{D5CDD505-2E9C-101B-9397-08002B2CF9AE}" pid="27" name="x1ye=31">
    <vt:lpwstr>llNqz62KrQEDyONIkozdkRO8v2wwM/WGqVGhrKRndivxGrT4QLYpwsbjsoFCYuqanPL1u8j/2NOXbN4u7HVWUIapSIgX+FkgVfDdXVuS76/rV2Igw8ZRJyxMJj/yEhrArBq6cUaLXVVYA9GTKTSmN0xAprPs8Ga5nMi0l/5bhGrMtFfRqI5L9vU97w/n0neuktS3g4fS1IeYyf3DqpxltLAKpdJHbOSA/CKEmuBp6OqFtVeTWI5bik9eK/KF77Y</vt:lpwstr>
  </property>
  <property fmtid="{D5CDD505-2E9C-101B-9397-08002B2CF9AE}" pid="28" name="x1ye=32">
    <vt:lpwstr>/1lQWvOhNb1YSkCLt1xcgeL5bJvY0TkUyClNMXZ1KjXDoM6YiGBUdn8AfrL7Fol7IHqqn/IFC6LPb+cC0xFVYnJancA1i/rY4zhBuLJriYjHtUpXX335ltMSJHulE6trDZkM36rWnmaYle7cWuM2Jy/AGsmRpnsx63Bbh5msm/VYNTXLLCB9ja1IbJjCqHk+dUZgw6jFNoixXNxD3WsYcSeBlkx0b/Y88pLJO0oITF4vzTh6sqs2oH1L6h69fU/</vt:lpwstr>
  </property>
  <property fmtid="{D5CDD505-2E9C-101B-9397-08002B2CF9AE}" pid="29" name="x1ye=33">
    <vt:lpwstr>UJ7CLliB7wGACBiUvYh2AK5+/W67/YlP187BskG622rTLBNF9IbKGz5Bm7SHS6SxVdRgO/lZl/zNXtjlIg7Q6StXAV43dDquITlHKx+cIVSjAz2WyeJPjT6aAeMRNSK0V0Z4HnGnGMnM6gnT4dNlCK8wkP4VqEWF2Nzv+KmxcDOPPTScXpoXub4CCU+zp7keE/SX9eEjlHsZnigJ7gdAGCo5uOpkdFZ3Skpf6EUAIxui314lQAZ94pC7Kk3oAYW</vt:lpwstr>
  </property>
  <property fmtid="{D5CDD505-2E9C-101B-9397-08002B2CF9AE}" pid="30" name="x1ye=34">
    <vt:lpwstr>MstObtHpgQBd+os1QFm35KXNgOgdNMvKl1VsKnbjmEs0i/FiO0X1Is81zVTORBxHEuFilHyILyx0tPrODJQSkvNQRSuTOOCGPmHN6amDjrXWV5FIgUJHE1ug6JLQ9DEtW4Nntv+IXer3r88FbrsSwASqM2oEOTSbDoLYERNrfhhhZ4LksH6IpHOuj/MuWcb8Nx9wn7u2OtYxg/tf9mK4I7U1ZLTwOY+2kuRj3m6I1DpC9bR43qbSdGVIIRD+U+5</vt:lpwstr>
  </property>
  <property fmtid="{D5CDD505-2E9C-101B-9397-08002B2CF9AE}" pid="31" name="x1ye=35">
    <vt:lpwstr>Y3Mk4ydEywN4UOsSFceKDS7D8Kc5YWTKFmGXWDaT2INGX2eN1U6atRotVXDpQFZNrB9aiSjiWuKlDtx7FjZaOpkKFVUUEEz252LCFEzBdF1ddDLsezFA1c3gkbkvfkVgRzouLj+PDoTUzelRwR56eonjVZd+j+SNpV+OLUOGtN3abLKVMd2laYJ7yM8qelL/UjzXSXs0Pj2rgLrSIYUuM1rMVs6F6BLYwo0QFIav95btMWchfnowSUsddKoBWmz</vt:lpwstr>
  </property>
  <property fmtid="{D5CDD505-2E9C-101B-9397-08002B2CF9AE}" pid="32" name="x1ye=36">
    <vt:lpwstr>6JPCAQVUdf8EcuH9rV79LGZuTNn0/MUFHIwA76pHeXA9UGAr+KL06qiRNUabkMdJ01W2SheHno+3rOk1svC2SnT/RM2hKPyvTCjNB3W4VW4xTPseGggemYMRqwcoQJxtMvD5Bl6m6k/RKLeSnjoVQ+mNoay/Jh/VhGL5AvfteP+WcQS4n3XtvaWFfhno2LoGYe9WBww5mH9MvHi5vizk3iFd0I619bKCf/tRw350XOExB+4P2mv972RH1ur19hr</vt:lpwstr>
  </property>
  <property fmtid="{D5CDD505-2E9C-101B-9397-08002B2CF9AE}" pid="33" name="x1ye=37">
    <vt:lpwstr>8q5CXecMpjuxfvrNMyvY6lBMTW6llNL4TQLaD+IH6nWcXH0I3VsgcRVLvducosgLrcFuZkSi0JnXesFRReqVTyrx/A/OdqVMyBoP7bqcT4wYn13Gyr4e5byypNOwja3XzzKghBbBuTiA4UJu78xlWA6O4yghYr1NHq00tatnYpHQxVXBjrKIRT4ELj90mBK0u41IYHuD1stuUA1rv46BBVbJvRHJHE4U9ULOHf64Bmj7SFH+XPAqAQt51wSYKgd</vt:lpwstr>
  </property>
  <property fmtid="{D5CDD505-2E9C-101B-9397-08002B2CF9AE}" pid="34" name="x1ye=38">
    <vt:lpwstr>mpJ5UZ/y4mPOcv5Wfiosy97ruJpEVVxnnWvkYtdoGYDN0hkZBBCDZh9vi81ZYcgg5K0qGlAeo1/FWVbwX2+1O/H0HU5XihIg8rI0UEjRTMU55Dg6QT+9Z1HSgedvSItSIEcEr6IDKwc5u4QcIqXVhX1VO6zvXJHlESrdTM3wROLqGhDzfAzz3zAqaPNnhnpYjMGT2HyMgHzZZ24RoDnQRgvQ4/4MFDcE7dsCGI7SnWD6uL9mYGe/7Go4Zn2h9T+</vt:lpwstr>
  </property>
  <property fmtid="{D5CDD505-2E9C-101B-9397-08002B2CF9AE}" pid="35" name="x1ye=39">
    <vt:lpwstr>peyNtq4Xp7ZUNDlORnyZGOnmhq/8NRqCcOZicDtp8muQoBtaFkafZd7/qH5y2oO2UXmbkK1dssEs5RIefYEo8gVmlm4Wg6HMTR7LatzN5URwhek8tuBlcw0uk7/+CYnqmc+8UcCCqzMfGl4K+6thnp3+5yEPgYV/NQyzp4unBqEvDrSsOpg5cVfNLKa2DQ0cy9kXdKNUBSs/koEzHNJzCoS9JO4UYYcG8Xc3ryWgSAk23g/z+UFKXT+FHaalv31</vt:lpwstr>
  </property>
  <property fmtid="{D5CDD505-2E9C-101B-9397-08002B2CF9AE}" pid="36" name="x1ye=4">
    <vt:lpwstr>GDr09DCvXGNpVwMkul9eqYyevPn93RV+UbdcBBCdhCTHJdY98r/fQmENinpakX3aO/YSvisJFeEAoocxaAiL2n5rRwA1E6DLo+3QVD+2+yxKgVwwiLlOHxHAXXcd3l8iVKHwQYpF3cOxtB0ysF3Zrx7bsQjkOJdnhXWSTzJ+KPEu9zpypF7a8EmIgw3iLP2Rv4aVbacKRnMqkH1rao0HugGANZXBIXr3zdKkr6rMGpxjjVrmKrjIBESPvIRx0pO</vt:lpwstr>
  </property>
  <property fmtid="{D5CDD505-2E9C-101B-9397-08002B2CF9AE}" pid="37" name="x1ye=40">
    <vt:lpwstr>2E6x19LIqf50pIkz8UxhznTYVb2yyG8AQwftaTtf465avFQ5QUemDTQq0wM7MOPkUP7RPjqhPQwxAe0mjZKsWHyoNygqQYnSRKVlo7x5FaX/WQ9OgzlSL4yjcIhWbTMhXRkduxIfWauGXDYXLOliI50iJkMJ/fGkHv2Bvrgh5I+5334M/n9nfRZCe6TBG3Fn4MO6QeHIyCwsbH1KXR/JuQ2M54sYRovrt6vjpkrKf6pIJPB0UDixvA5xD4bryIf</vt:lpwstr>
  </property>
  <property fmtid="{D5CDD505-2E9C-101B-9397-08002B2CF9AE}" pid="38" name="x1ye=41">
    <vt:lpwstr>tRRPhNKbrY/WGNcOtPYlTPyHzs+uKBhoKRzE8ewtD/8a+bhemwEkor1SOoKYvI5x1nqXrdOZr0GfveGMhsnG7Zvo5z/N0JjETthtJYYUoUXpkvN+OFeADgvESoH51/GPKzPpoqL+ex1UY+wdX7WAquAC6lhrSo+ccd1OMKK8yfEYzyLscCKzBnGwlXBvI6ztsTSLnCui4kvTh+LEjrWk1y/19s8gcOIGgU1tO7MEw9hhHR2QHFezAjZos507FzQ</vt:lpwstr>
  </property>
  <property fmtid="{D5CDD505-2E9C-101B-9397-08002B2CF9AE}" pid="39" name="x1ye=42">
    <vt:lpwstr>eaBSjslNcLrka865ap8XMRTInqt3wAal/h2b0yl+g3QTnWMmDxAgrVINtyXKPZXogH/k/Jyha/sp+miWfBCUvj57bNmZ1GnOoftjJzJ5j9zyXTX55RfCWOoXBM/k1qDyGZ4tvHt4m71BwWAiG41/eB/uXDGHPsd4jlbj4dhoFNHynahP8LC4b1od+8IhNlagxl6EKNWqK/mLYTEp0f/m3y/wejGIfMDuPdHP1ZT1UHPJP9OSPKUVY96IuiSQFQd</vt:lpwstr>
  </property>
  <property fmtid="{D5CDD505-2E9C-101B-9397-08002B2CF9AE}" pid="40" name="x1ye=43">
    <vt:lpwstr>FzbID07dhzL/yYUAiRV2B5//AMtronEJTHEUms3C8FKe90Q/U7J1O3eUirze+QVkr9vYkogcyyW1PxzzlCv5hRC7h1ii9YoouWdOXx4+SztPmtzg9pgebDetAbRzvqtZt+SRI8YWVBSY79hBPWPUVXwTRaO+uLzRq5dke3M7J+oKdgvlx4UU/Uv/YtLjKh1gx2IjTHD8wlCf0v1hGMsemCy8yufmCK9l0mxjDV/dOHFfw/ECAmT0AhumMVs5MQz</vt:lpwstr>
  </property>
  <property fmtid="{D5CDD505-2E9C-101B-9397-08002B2CF9AE}" pid="41" name="x1ye=44">
    <vt:lpwstr>hPhC4z/idzAJHF2zeJKs8tbrfWXHkKXFIR/rV+71xwv6nyULRNEVnQXg66reJuplpuGzBzanxtQlDQV8Ic3EAVRURP8388zws6Wl4i5Z7wt70k1jqCQ1GrdnbiNuJZNE+kOoZ9tFRrKFCLxlLRdKubuz5jlIWwOlUot+iZHEfNw6Y8B1rLwK5WTKMR6hmrdcLpByn5/GPxaw0dsFsJltSzoVOd/G3qZCGn0JRY4HX82qxQtGufCWIo4DPbRRhy4</vt:lpwstr>
  </property>
  <property fmtid="{D5CDD505-2E9C-101B-9397-08002B2CF9AE}" pid="42" name="x1ye=45">
    <vt:lpwstr>dEhSBGUwj9xZoa1Gv/yplUUqmChmYbULJ8ddGGT2v0XewD8/ZCUF2RXm3SPW4otSCTLLJYI3DIIkaYWrL76lcVbRsKA6ZsYO9I3BGBWty0H+5+HIx1i/D5W+E+afB8qCp2vALSYqEvRDAS6aPic61wzkykz451veG/sbBwijhkNeO333v0Iz5fSNVWcrAp8Jz+hokpJLz36kfB0pXC83Kf1IrhFVfuFDs5Bjrh1sDQOqvsM8U+ukdFZL55W3Lzy</vt:lpwstr>
  </property>
  <property fmtid="{D5CDD505-2E9C-101B-9397-08002B2CF9AE}" pid="43" name="x1ye=46">
    <vt:lpwstr>hKGAZD4Y/m+PJwLy2ia4AgodY+OJIFM5ljLnoUdKL1fvCSSvW4yX87w6bQ//UW3mlCTaMGUDuv/mGH0U+8k2Jw0OuhBzeWwbMO6E+xVWhWxNYvnxBegSM+rxj0zMacibyQi2ETDsF/KzgQvfqOKm/PL5i4dpjyCv5kVREJKL6JvE3iqveWF6Hi6Gc76aSOuwsaNL689bdcir36T6I/ANBoekbuFtDmDd2f93YHIK4fXK4dt8RLWqkMw6IMGqND3</vt:lpwstr>
  </property>
  <property fmtid="{D5CDD505-2E9C-101B-9397-08002B2CF9AE}" pid="44" name="x1ye=47">
    <vt:lpwstr>N8Dj3oxgdZzhoTIx/41Aqhj4UtYKovf0lkc14l2O2uHT+0NUSNo20J2QgqbHAVNjKcsmhvpcLqsA/+y5qzmaFKa3QzhsWLZ2t7gMb6tMOdxzVnZHnRciYPbItvwLCommldlzn0eq+Wy5KvGYuxXLBe0lVxWD8RiUSEUKmZSFAmY4Wddne/4fpFqbEeVU9p45lWIXlCRJJlrxQpSR9su58CbyyssWUy6AEWNKsgUM+VtVDGNJB+CCELzSl+eOa2d</vt:lpwstr>
  </property>
  <property fmtid="{D5CDD505-2E9C-101B-9397-08002B2CF9AE}" pid="45" name="x1ye=48">
    <vt:lpwstr>+cUYZXVE/S5oXpqmz+SqMm/RpUjCBn0Lh+PYPNHgD+SNRC6+mqvZrPzkeNsub4wiWnqoMbSVqh0vatwxcXwN/P7RM4KZSocRPagHOVFDMfbHMtDZ+JZqYndY+KdYLTkw3AyyiwX87jVrKmJaWM+dRnjniOJAwaFIn2wQ4QMsVIOQEUJTSsVvHs5Rvn8FQgLH5dC8U8jEaYH9cv30s02MrnMZu5Vz3FbwxlvJrsMrMQK568RXQ/N/z8X8KMct/Jk</vt:lpwstr>
  </property>
  <property fmtid="{D5CDD505-2E9C-101B-9397-08002B2CF9AE}" pid="46" name="x1ye=49">
    <vt:lpwstr>osPzK9z+MNdM/vDmyh4Pf4ylp4q+nLSqfUa6Ohtu4/2Kqdo+CGvukCgqO8OPSkR5A1H724jyjJO7ANIathM9tARNdjaCYiNP9BwafCaw6yWUM75tmDPz5I48WD2aFiG2ibvHjXaqHpK4QmvDN3CfIBUEl4zpOWj5BO3VkIDFcm2oTumDdgNL7c0hwLfBtcf+cu8qtqOE2eg/uql+yzcii1dfehYrhlSp4sMjrEhRdhT5aHiaeb0JrRw95mK6hGl</vt:lpwstr>
  </property>
  <property fmtid="{D5CDD505-2E9C-101B-9397-08002B2CF9AE}" pid="47" name="x1ye=5">
    <vt:lpwstr>s5elK3zO181mljDjyDe8X0V/x6kpRlbnK12QbKvJHuaCVR/F5U3F72icjjXCHY1C0Nw++R68SKDtB8Okh7ubr75Efd2xDhUw1iJio/XJZaoqGZtmjgkr7UzpNGRPiGQGSaUqqpliB6HCTtB4JHsVKlyLQMY0sWKmHvf6q0p8w8e2l08I/lOiB6+ZOMy1ggS37EMX5LVkxPwPIDjoSisWqrml/QOwTsqQTekFtoAliTfJSE+rWa7v1ABUkJzu7b4</vt:lpwstr>
  </property>
  <property fmtid="{D5CDD505-2E9C-101B-9397-08002B2CF9AE}" pid="48" name="x1ye=50">
    <vt:lpwstr>/x3EIevo87k/LJ5PNkmjtDdNKtnZgvriM2cOMbJztqLSZV69lvUt7332ijUxbL8p8bsIlfO1xepV7EDxfeqREMTOsCGt+ifeIIkoCZJy1hYB4WRoFKaiJEpK3JquHfrm0DgJFiHxfYSHikcvJMfwFQ0ZaLbw7DzUQCdUHu183yq4LR5nZFz6eACOgSA00LvXIIwNhFdvDq+dSnCfbTwJaY7M1/cqUFZ7lrtPNGoqMPRSHAva2e0SezlBj6LW79c</vt:lpwstr>
  </property>
  <property fmtid="{D5CDD505-2E9C-101B-9397-08002B2CF9AE}" pid="49" name="x1ye=51">
    <vt:lpwstr>b2O7Frq3X95ft7ca3oUP9zEQIe/M/axlKDh7a9FjOdjv4Xo9taZYS0YXcZCCzAs0pRI9CqaOondPhqQDK2quHNA4ItMrRwH/fzq+qhYQzBLvNQ23tGVcd7ULTeLgg4kt1VmueUo9EuwmeJ+2KrAeBa9O5DasKFXTpLPYC81l4Fk170tv3uc9VWctBP8bj/QQNTvaMp6CLhlyE7ojrkN8qgi6ihEgCNcPa2FWkLoj0x6joxH3D/5eO+P/lg1n0fJ</vt:lpwstr>
  </property>
  <property fmtid="{D5CDD505-2E9C-101B-9397-08002B2CF9AE}" pid="50" name="x1ye=52">
    <vt:lpwstr>1GVCqjjCxptJPM9eqHAVDIZ56DMi+MLng08nxFJeu5hWeg8rwr+/ssbUGLGVUrOqw4ILkVk74fpGjpl0Kp3B8Y9qSg+bdwvuGW8RSlaT2IYH4Kdh74Fc0QjsiD+AOdYA2oMm8QQS+76no/UYHus72XxjBzDgOQ9qSGnqB9gqbrMcYoOTQj6+pGXNh0fJkSGKEeJir9vrzRmXnopghQA7R7c9FTyGxGldhuNwuD0QmL9fONwH78AkyvD0ltkolTu</vt:lpwstr>
  </property>
  <property fmtid="{D5CDD505-2E9C-101B-9397-08002B2CF9AE}" pid="51" name="x1ye=53">
    <vt:lpwstr>SU04hahqjNo5ox2r2oFgbZ7bjVwCpgC7P2Tw4tbVt12Xr0fSbMaZNvj6RQByDXXytwo3Tc5iIWp1ZBxXkS40/YXMZdyZNhFa89mLRdCNcme7ZJgHLuA7jNypzWo3RlIDIj6a0pBHu+SKF8TA3ALzs6mNem7GP+NqaCi/6rcVSDJBGiXCrZk6jjEUa8gYHjdLY7M0pf2ov4ctgM5j9Cl1kYCsCdLTg8q/0L2W0Uo50nnnLCYQFJhWST3A4ovaT/6</vt:lpwstr>
  </property>
  <property fmtid="{D5CDD505-2E9C-101B-9397-08002B2CF9AE}" pid="52" name="x1ye=54">
    <vt:lpwstr>ZiKzNVJkF/YKSt+T3numrbxalr1b5rY7drNXjsi691c5AIO9tYXHB+rIn9jqINwrvuxULLjCEG4n2/MuJ4opMB8rpvnjBUq497QVf0DjRUxnJS6FX9dpL/7VkiWqtZK+2p4x04nn+19TcoajF6suGrEcymrB7S5fziLQ+xU1uqrz+8TTF5Gxgf9MDFDK/bWBKJkPQ/32uFa4pKx0hNwcF+ktDFAgk57JYKsYy/oS4CF6DzVcqy89acI2JQIglj2</vt:lpwstr>
  </property>
  <property fmtid="{D5CDD505-2E9C-101B-9397-08002B2CF9AE}" pid="53" name="x1ye=55">
    <vt:lpwstr>zEd5MK1Iz/QJECYRJ/AWnMV7K5Qcm7ENO/rd1eRbBFS9ODcffoCBw9Hp/0Av3s8Q0fQqg9qJbQXytxwYKriYSxFVgv8IwHVD42ZGraB44pINfVMLWqSeLxE3q+RR22ZeKWGu/g7ffbqusnG+oDJ+XVKbqlpt9xIgRc7KtvbLAuBHMLtGwt72Z8Jb/KltYPtqi/oz2m3nxeoEtBu17fK+EQ3/jPVFLxnsIjhj5ajzxG76lH2mAtVBk6mRmSgnj19</vt:lpwstr>
  </property>
  <property fmtid="{D5CDD505-2E9C-101B-9397-08002B2CF9AE}" pid="54" name="x1ye=56">
    <vt:lpwstr>N/03rODTh3GJ0mRsJRbkR+fS1DCgB5M3F7PMlM6KYcvGs2xwcVJnouGwXEewgzfNvpbJCgJAGSADzdO+JPwplwWCVrpsjWy3wiTOPwVFl1IMuDgW2i2WS9ThNrcKg6HKXe/4A+QspaTpxuR+2sb3QZ9PKp/AO/S6t3nW+yYTiNRFexA8hVhQI+SWWyanNg6/O4jlc0pwfsxFg6+YDRbPoo2VViGoSCdEKwWMg6//3xDC40dfGc1yrJaApzd6Ya3</vt:lpwstr>
  </property>
  <property fmtid="{D5CDD505-2E9C-101B-9397-08002B2CF9AE}" pid="55" name="x1ye=57">
    <vt:lpwstr>bKkuyFYD4F5beCRuD5y3eP5YAVMCDHFzzhj1tZJoHpgaBQsnMt3ji/7gtuHcO6YjHcqOHNPLLnGUDgVqhdLO7o/awXHuiSXRxAZr5+BL+ej+BVmCXCU+nH/yBu6gn2kww9jqdkg297rxfXl/l2mL2n6v/KMTXTqvTjQJZ1BORh8fgWsNlY+uoVcf7ZslNaI40RWDQkLUoVna08vVPXqlYRGKy+cUeRTbuLv6UNdb13docYjzopRCGGAffCfGRP+</vt:lpwstr>
  </property>
  <property fmtid="{D5CDD505-2E9C-101B-9397-08002B2CF9AE}" pid="56" name="x1ye=58">
    <vt:lpwstr>k4T23/FilV3EP1MY9eebLr+QLdioVXiu4qBFQTd7PmpC8Iy8zZoRap8WZ3xKNdsCVOwvrPBuE/YjGbi9m8BucLfn4ZHg/aMMLNEY+R7ZEPlPCFnTi71sdouWgdZJOQ/pFtAB4RdG7ltXTnA2jwea3y/cM9u1lpkkwuBzMHvTn5iu4TwRh+cUhbB2r4fzed1MGX4TZRQAH7KNufz4JpPEm8+jwEotoZp0v8M/1eWwi1rm7FsdX7q5EKF2uHEUCxY</vt:lpwstr>
  </property>
  <property fmtid="{D5CDD505-2E9C-101B-9397-08002B2CF9AE}" pid="57" name="x1ye=59">
    <vt:lpwstr>cJFYINsRuIKIN+ufBUqF+4w6vqT5T5XyPgQ+GSi5+laxvv3l6859rYpdt+SxlGQ/E4j4ljddf+ysMaa/RJEA2EMJjRRBG2celmUxlGJAs0NunvqPRHSPvpBavPm0ukmRswjkUHwaCrk7ZFy0ny24KKtGXskzbi6P5MO7yvRFcxyL486rxNCDdI/+XONmFyKd1Go+IaFj/YwVu5X58NOvQr5aWo6jPoMTUM1WMg0m+8FKJTebL9kIIjC/5vjDarB</vt:lpwstr>
  </property>
  <property fmtid="{D5CDD505-2E9C-101B-9397-08002B2CF9AE}" pid="58" name="x1ye=6">
    <vt:lpwstr>xAcSEXvFLkZZKgEY1dbiuz+8NSsjYkT8cfNbR6w/6rJ9qQbv527fx9QWP4JCdKflJPt/FmlyC4WBxWz9PecRYTGRWc/eLTZoh6uvkvP8uKSQFQ7ungAPBZIsgVRbOG7z7CSdDBWgT3GrElAeh717gkcowZ1pnnbbBsFvaR+hWMKbmObErHdJh0PRNNkCp2uEbXJv51o2GO9WVW0SuwNirMuJMNAb1wTb/s8Ch7tzEXO3VqwDttFcfPgjS+/Funm</vt:lpwstr>
  </property>
  <property fmtid="{D5CDD505-2E9C-101B-9397-08002B2CF9AE}" pid="59" name="x1ye=60">
    <vt:lpwstr>uxX6f8OTcMmo3H+RDNndAhO1peoSOfxBwkJJz638AUE3AEBuvz/koXM9qh4wUw1BhH/tLZlKbUZ8XBdvpmKS1WsuaSMsFU2T/aRM19myS8Iu/Bt3SqJdY/+Or7uq53sTKo3hp655hvHyO8tOSKIqbuGkg8Eql9z5TWu9zyiyE7gGsnlRl+FUXbkopyL1UvpqsIA6e13Dt1cBEH5PDJavnsD9LgYH2rgO05rV+MqMUob5v2ggGchpUwBwYAcLWfT</vt:lpwstr>
  </property>
  <property fmtid="{D5CDD505-2E9C-101B-9397-08002B2CF9AE}" pid="60" name="x1ye=61">
    <vt:lpwstr>X7Flxfn14vFCaUtzAeVVktQGnWDwUS78daAk/HAuofQxr6HkakC8jUU2FGQ6N/ZVSzozOEKknarzC15lZhmYwt8AfilCdHZstfvdZum1BIUWe2jP6ZsjrRkIXIrx/g7tnpTsP/Ws0+ZxqrSRUH3E9xObQDe/zVP5i4LsTUgI7Z+S0RQHH62ap2cqdRM2429QbzXanR9V/akS6sgbYaq7tgNdYjOE7ManOU3Jl26pwziR+xaQLpMBvrW31ulV11O</vt:lpwstr>
  </property>
  <property fmtid="{D5CDD505-2E9C-101B-9397-08002B2CF9AE}" pid="61" name="x1ye=62">
    <vt:lpwstr>bqNuDd+cpYhV+9bydm1HcW6cOYv1dFRVXsnwvSpJq5NCypQKPbT2yeogOudMXdd2A243+RcuYd6vddKcrkX2Y7MvpFYRX+pU6p/c0GLv/QAwP+oI48BPq31eZPdv90dbLMb0nRCtBJCCqX6u74HTVsfzegzBcLDlvJR9LOV927sQuXWhUkgH9xmej5/791S/AQOrOt9hOs4crWJzgxOzTd7Pbegci9ApIzc3gLCi6v9Io73zvwIj14PKYVsP20J</vt:lpwstr>
  </property>
  <property fmtid="{D5CDD505-2E9C-101B-9397-08002B2CF9AE}" pid="62" name="x1ye=63">
    <vt:lpwstr>8Qb7FbOrVx6HSO3nOhOxktqRXwXOSlNKH+AhxzC2OzxvgxwYibu/iALq5FhOQdYtHBEJFd21Hgg4/9+u0H2VGhToRPjMvu7QVEizBxtI1iGMSCMmK4MEru9zyutgE9DLjD8m1iiAM7//+u6cqQOT2pZ4HKd1QKqF8tNo01blM6pLi4gePnpSNBL0T+6NW847GBzTAdovCN/iGaq1UQYDNLzm53iR0WtXjHsW6PLWHqFzCUsXzBYrId64+0EhV2e</vt:lpwstr>
  </property>
  <property fmtid="{D5CDD505-2E9C-101B-9397-08002B2CF9AE}" pid="63" name="x1ye=64">
    <vt:lpwstr>VTHPw9+UAX3TKM9/zbUzT2/aHMpLYJj6WAN2Ba8bZu8fsDftdkouOGng0Mn4m140vJt1reMeUnIp970lfxTu62qEo4OO8ow/4zmWUir0LWSsvAHZopexWmXLvZzPh1ZZBYhLXyFyeqzNrkyBWepBzPafxUlN91usG6EyU3dVdvzBkZrFzn6wtHC41Vm2KeENnsrZ5SOYnMKof2Bf/vXo+24gt4zHi88iE/xgmPshBsuVOUgqTvIaXd44W1YI0WF</vt:lpwstr>
  </property>
  <property fmtid="{D5CDD505-2E9C-101B-9397-08002B2CF9AE}" pid="64" name="x1ye=65">
    <vt:lpwstr>bwtNLwu4h585lu3XIma/zgO3JqNg9XZ97VFD59IzXzu7P1VZtndUQy5sx5wfm9xcX/eUb7cs0JRs6Cs69OfshrppIa7hI8ePalFDglK/bQYEcYNV/l/5nfvAm4FjYVhh9xL0CJEY71JEfY0lg8dXFd0Asa0kk9lmlqNr0yy+u0gis3RFn5G7VU6v6fHvfMfAyCwIsWE00GOogG5T7B3LUXxpoctynZEvYzcuiwIe2JtrvAElrup/P38bgWETKHH</vt:lpwstr>
  </property>
  <property fmtid="{D5CDD505-2E9C-101B-9397-08002B2CF9AE}" pid="65" name="x1ye=66">
    <vt:lpwstr>SHUeruf01c4+11ror/4MkNlsyXatarevtQHu9bxl9RvAmUEeIVQZbIjirc5Oo3h6d0HslZS4DHlSfQkqrt4tBTCatZ4BL7qqxakB8EnU32J/oJ+WFJCBEbMieiNofArzl2F+d5iZhxjyGW+wH9fxWcNbaEUBAFF0SAW4i7OxnuDAzO6v/8nKj79e2qBwfThLUUzvEzv+vAEiCav488t5bzExCAgpY3qVXUkpk7sOfmwJjRJqUEhk71UYjSO31rG</vt:lpwstr>
  </property>
  <property fmtid="{D5CDD505-2E9C-101B-9397-08002B2CF9AE}" pid="66" name="x1ye=67">
    <vt:lpwstr>zcj6gly8uno9V1xMwQxB/5lUsY+rk6oULdzIe2Ld3VmGsTY9aseLInSVjPGF7NaypY/kO+ZrrhmAR9ychOQuyW/TjGJL7JmQy2FX5F8Hk7RDOJHimuXnsw36Cr/J5KRLhz/n5/B8DAZ8xx6qJsqlNjsHUZAoTy53VWgIhKfFdRM8KY4jgVwicz4w7l3YXPnA65ETN9jt8IXnOJUXf2jWb7hrCYxZhD5JWVGheAgkqxy/pKTuQA6ET3A4siVJ7hx</vt:lpwstr>
  </property>
  <property fmtid="{D5CDD505-2E9C-101B-9397-08002B2CF9AE}" pid="67" name="x1ye=68">
    <vt:lpwstr>A3xGk2L0HHeyFo07gyaKjOTsgLeZxcdG76+EPvJC1ie7+QrTbC2aPLS5c327EeUZ0TE5hbMEsf+OVXgHz5uMi6F1n1beuuYj67U8sPR8dbT2Jdi3BXBimmE7b6Y5Wwqxv/rdEJkleGIh5Em1eB8F4bzogKZOunChFUw1DkwLzujSzD1uxghCkJdip1G2HLsFIc0lI7Tg6zErZmc4bOrNKKCu7dkXSI9J+osbPavT2sGSD8y8apPUyy86zti+jlG</vt:lpwstr>
  </property>
  <property fmtid="{D5CDD505-2E9C-101B-9397-08002B2CF9AE}" pid="68" name="x1ye=69">
    <vt:lpwstr>1vKrhthu4jgjNkIPtnwmDgeYEwh9vpTii/epSJfUIjuuQdN71RIvypsQ7Vd74gVW+kRF66bJ/ro5kc2LYaK3RBDpxRAlC+ra6X4+qFxjw9tjndlOD7QV/5dAUAHdSZZyX5mFmSOTTtkzSg0w2iojbL/oJvuf4TbFP+/XDnqEhCdaPlA0199YQOEgY1g7rulXsjurLFU6UbEl1N3eWy6K13xguCXmyRpw/tPEjhTxzqYjIeDyX6TdtHrPzwqIBp6</vt:lpwstr>
  </property>
  <property fmtid="{D5CDD505-2E9C-101B-9397-08002B2CF9AE}" pid="69" name="x1ye=7">
    <vt:lpwstr>niluvkszi1U7IVA5Jn8QiYy81g5u42aTygvRZlegbqlRO1SjHnlbyU5/RFAps10dywf/BJUUvcW+E7EEknVgph2UAaF3N5PR8ThqJYOHHguPFROfMIfFKqgu9/505YU9/2Js5WazbhzGOZD78aGAnPhnH4/7kxrFKDCiAQT95zw0YlKeB5D3RebBtrnHRHKyi8iwJaphEgMfwAzRpFZECWYEPaov+L/TYC1OqdujZrmEfFfCpSGJ0BBYKJD8CTu</vt:lpwstr>
  </property>
  <property fmtid="{D5CDD505-2E9C-101B-9397-08002B2CF9AE}" pid="70" name="x1ye=70">
    <vt:lpwstr>ZJvJip0m7+jDZ5+VG+japZqDZLNdCOPIS86V0bavvePb1Sws8luXF00Fwf+6inB6wKbeRxrfHPsZjtEA2TinSYmTGRPI21GRdGwxAS6wuf8SVJmmTxc6Znf7GooghdSW1dd1OwFIpf5RJDCiU976gDIooOq9Gl1WyRqwMz09uaCCeZxAsvUuSZU6tMC+Iez60fVPdVKwLzYBt+hFyCXTTuaarbRnaRTfsCgngOsUZgvvTaqEF6fRli064As4GrT</vt:lpwstr>
  </property>
  <property fmtid="{D5CDD505-2E9C-101B-9397-08002B2CF9AE}" pid="71" name="x1ye=71">
    <vt:lpwstr>TiZ1ehtxLzUraOQR63RjUKx709HMWhJNYEH8Jcshl7jBBOFbhjM2wYSGR9J1EwPrvA1r4dnCrQVcKkVHrDVT7sgpzCQJYK69/MdTLVn5Cu8M1BN2UydAIGjo0Kot57d6f2d9aXSZ2JEENzMsGiCMeWmhXJLFOgsI86hDPISg80WjncRl3e3eHteIwej6Syu0EFado217f2sTxDaGNbf0gLiBBT+cmgrLg7gKCp0l8ytXs3HNj7NRudUHwGh/I5c</vt:lpwstr>
  </property>
  <property fmtid="{D5CDD505-2E9C-101B-9397-08002B2CF9AE}" pid="72" name="x1ye=72">
    <vt:lpwstr>AsfbG+mhBJis4128pDC76VFmobOsHQmBxd0Vz+APY8uZSekwmfhLteCATUdNh5+kZrAiuUZptvHilvhZoHrgDvHCA28hL7OUQRDWGudalu+H56KI9SCSgBodMKsfODg9W8YE1OyqgP12MByVo3PFqanrBozitzmSXkuWufT5uscQTV533NSn746dGhiZuFLxt0FBDgz2DPtZ947BXIVpqdHvsGUfMgULjPoxWOsj6Ca6b8pmaWhA7wadj6zGzfP</vt:lpwstr>
  </property>
  <property fmtid="{D5CDD505-2E9C-101B-9397-08002B2CF9AE}" pid="73" name="x1ye=73">
    <vt:lpwstr>8XYLy9h4mbnqDT+UMB9fXG0qAuQTCg6VjyOX4d5LB2yxLWxqAWqXgKt1Zlrk/VstAH3JyL//SeOuRU0qkAU95MXXDSRcSRCU3uhwHsIFq+VUqxpRduaKiczkyix5KCXdUChMPunnVA5AP96mmqYPQtX2UNjc6YU+m1IEsdluucZE0HlfS23QSc5Ay/yc20dwhrfyQiFA1GlDSUKGD4TU8GMRIODzvwjDtXAyeA7duGaXv/vkCEAUDS3uExecDbw</vt:lpwstr>
  </property>
  <property fmtid="{D5CDD505-2E9C-101B-9397-08002B2CF9AE}" pid="74" name="x1ye=74">
    <vt:lpwstr>lnnz5ueex3+EjVas0U8COq6lUBI5Dqn6ePdRqzaYgceNKC9TGH54C8G96JzmRR9bvqJAp9cT5c6cl0e/ZyD/IlTVE/JmFPMNlIoKBO2UAgMhKCdTmiUxR2fkSg8eciyon+eZHqcNNwBX1fV+kkMhL3nr6B6U+5LeHyZy0Sv6i+mSsJ/NkFJnYPxo54/S+saOodfiT3fKcvJsTcW2AgAYsqxcGf+nGbcrZIuLskPxXmDiNB7pPs4VcFtrVbKuOHS</vt:lpwstr>
  </property>
  <property fmtid="{D5CDD505-2E9C-101B-9397-08002B2CF9AE}" pid="75" name="x1ye=75">
    <vt:lpwstr>GOOQBcE1QpCJChWHDo7B2cYgnKqwrcm+XzGdCvUmC5vZuckoSVmigJPS8ruaLgPqcrO9mQMWhSlile2Wql9XxuLjD/rLzLeOH7ww83JYmHyt3zULSzdyNLWKU3HEvDgb/z9omBbG3PduLRUeNeorSr2JXsN2+pN+t6zEsX6e4R1WmimJHzlVpRzxHX+fyHzxcjdHTW3UBkeI3UkN8w8qkC+lfZPjCISb2q/kdIAuBhiRajmK7Co6RYplp7gHdBe</vt:lpwstr>
  </property>
  <property fmtid="{D5CDD505-2E9C-101B-9397-08002B2CF9AE}" pid="76" name="x1ye=76">
    <vt:lpwstr>tlnadOCFPkf2wkac8oRiToN+cukzN4H73SUcHdmA/EVG4y0sKdiHbWVr6exLOG7XeUEShOHiXbvZ+o9fd1iSKN4zWZrdgULk5AdmiCG7AwwsU6b2EvdbOpPY4nMdCfsqYTUPm429Kbctyz8YzZtdH4mdluGX0celiTmxSTcuYbi6vkWRMGaPHz/C7nMZkp6uOFnaq2HhS36H5ACYg09MOK1NtiN/jzHBIhNoj+3SPcTOGfvm+UnmsS7juU9DsZP</vt:lpwstr>
  </property>
  <property fmtid="{D5CDD505-2E9C-101B-9397-08002B2CF9AE}" pid="77" name="x1ye=77">
    <vt:lpwstr>LQkiISwj7OyDDfHKhOOA9Shzyifj07yqmjCMLIQoMEgxNxMI7o10ewcynXV6sNHNAXjSsRNXukmHxYzj4o70u5dBVIO1KKO4FxZnBP9CdOr7L2rucjnbod2lHwrJavzcqMMOeeiZ8nL2N/PzKlbxCWb7gejHDy/byFXViAXDLOmsqGRluASomarWK2r43x78oyTgB97CWPk+6OpXHAad0rcMrCh50wH8VuSR8UzAMPMxcW+YhQ7Q/EnnH2BsNtA</vt:lpwstr>
  </property>
  <property fmtid="{D5CDD505-2E9C-101B-9397-08002B2CF9AE}" pid="78" name="x1ye=78">
    <vt:lpwstr>E7k1zg+ZPKY8MNXu3508kiZUEPsBAr0gMBdhzWaFQ8F9uLna1fICRqBaGYOdAmcMuWCgROcpKWB3oiVJ4/ZK/4PgJR6JckS51TYxXoLv3SVb4EGvIQ4Qf1AqGlabuer0TY8gI96wtpTGASabIHg/py5GXgnTpayGmTfk3YkhzKrtL5xoQllPJcSA33Ifr9s9o7ap/OQjiDBDUaI+E23b4EN2Wh84s+ZFMCJYs0J5bqz4px/mToc+/L7RNwMXaWc</vt:lpwstr>
  </property>
  <property fmtid="{D5CDD505-2E9C-101B-9397-08002B2CF9AE}" pid="79" name="x1ye=79">
    <vt:lpwstr>HW+JNAtTtS+PVtIJ62H7SvqO/8tGeXNTz3DdnC3qbVpARCdBUDVBVm4bpUj9u+w4r+htQC3gdWKweYPfErDit2B0p4fhnkiHsqMg9JfAUyW0oC5dkFeDawe8DNXY03p+C74/eJ/EzZk8/w3G274fM4woZN95msTUEzGaXjpS+UIch2V/G0eLKrUokwTVQDvit0XcMwmECBWyUrqAEB1Oi4WCWWsneweZsAXsFws8bixlKwAj0qPtGvdheI4es1O</vt:lpwstr>
  </property>
  <property fmtid="{D5CDD505-2E9C-101B-9397-08002B2CF9AE}" pid="80" name="x1ye=8">
    <vt:lpwstr>zJ0cFJUawWJY56AO12/P1jKzLmd3H9Skcz/QIHbYLeSt9KRNDd7KqNKD90D+6HBktsHdrh6iumH0WpZIIl6N+QEBCUhy5SqA0LSjKOqcUIk4sA6Cb0E5Xhdz87LWEdHIBG0S02WjtB/yoLlGZdkwrP06c3UIGI0VlfDEvcMKjvTD7JU3OYe4wKbLuGzxAu+ZcVVN2ouMRg+fC+YK3p8ae9mv+RUT3OMRLlbaSlvdip+Uvxju37KOTARvil/Kb5r</vt:lpwstr>
  </property>
  <property fmtid="{D5CDD505-2E9C-101B-9397-08002B2CF9AE}" pid="81" name="x1ye=80">
    <vt:lpwstr>s108mXOl7H0mEKs9MxaLvE6S8tUJ0WTfAARwt4zcMiuoAffNQQ1LRwBjpbqlRy1ookqHuokEGKntCsNqVBAHU05zLDrJ/skRkJpjK78MXzih1jbG6v1cu+8yGry/16/w2wGHuQB+MCkcudLjparIwlM/pLP+nn08rYTXTT2WNtsaC29ng7lhKTF0c2GuJ98kV+YGBqpgiEGTxNnANTpclA/LcVrUWDk6U3CyBKoHm5bgFcHY3e9SztP0ad/h5HV</vt:lpwstr>
  </property>
  <property fmtid="{D5CDD505-2E9C-101B-9397-08002B2CF9AE}" pid="82" name="x1ye=81">
    <vt:lpwstr>ffzLbsNCZ/mw3iBQ3qIHduf06tzufO64WIhANo6IVzU5VHTKbvkfdXpN+ym9xcsBIxJRGEVjQHPTVey05hUh8eC5znchjOMk4n8fgf7L2iQOL9itny2H7cVjxwnkBm6FzyC29Nr364DVq+ZKOuEO/FZESfUm8sO/Ukw6ePHvg4Scuyqh3n5hAYA3g9fAOVfpACLcSIBFPBsP0MnmJUF2Lcmkh9+2o9fZIJe7e6ZjuOHa0X6kPg6IejfMgpLfWLI</vt:lpwstr>
  </property>
  <property fmtid="{D5CDD505-2E9C-101B-9397-08002B2CF9AE}" pid="83" name="x1ye=82">
    <vt:lpwstr>wVY45j6tRF5/bfNpDvPcoYHRrcMtKdRKuUFGN4UoRsEkkW7gkfwY1NqxXBEf3QIqYiN+rlynH4r4SfTWGXuigOnyxEPIJPfQehZr1DMeui2gk1qov4xdJv5RGW+u2jt3hVcbGD5wljhfpkgOv73LXa8aMrRuwIJIbMdBAPgMgYZ48COiZxZiuXXKtccL+6suXYmRPPeVNmRrRd2E+EZHOEnuW37Bbii+PQGIKrz+/yucBcWCPVFTKcN8OUBqs6n</vt:lpwstr>
  </property>
  <property fmtid="{D5CDD505-2E9C-101B-9397-08002B2CF9AE}" pid="84" name="x1ye=83">
    <vt:lpwstr>5Wl7+mN8LOMwEGIL3Rh5MXc59YlNrHNoCksvaHG/Z7uGjK2yiIsoBAdlFTbIpD5O/V/y9rJiHvwYEZ+cXKCyMkWFyla6aWQPo3EUJeiVF0ZBXUu5XNNJCm8NQbR62EEZvdo2nTs4eSNgY0UpIe8jdOvOrvtfkhAJsNHwXk9C+C99ZW+89eGjMiE0w7kxACZqjscC8Kl5HVdelx+MJTH6bOpt0nn6AgzsOV7l4Pt1O2xOZ6SN5gymmhhHM8HCJ4I</vt:lpwstr>
  </property>
  <property fmtid="{D5CDD505-2E9C-101B-9397-08002B2CF9AE}" pid="85" name="x1ye=84">
    <vt:lpwstr>v3Ox7Y8lrgtZqvm7zSXLjPpiLY5M1VFodZHOuCDSaboR09ezNlUX1R8I3KXWXCPQH8EJFRCXwjfm+R0HHjVGvTUar/7lZdJwqF8FCoowcJ0IyqtDX2uUGLCNvyHswoRZ84xHqC8hvzLtBj9vMuajuxF33yDrc/TFqL5S1+Q5pr1Y6M2KJMPV8KG2SwpMCTPBWvb3TpA6wUrGmmezbx3qRnMYdHusvHNKh+zsbfTUG5nZAe5yAWsZclDCDvIDP2w</vt:lpwstr>
  </property>
  <property fmtid="{D5CDD505-2E9C-101B-9397-08002B2CF9AE}" pid="86" name="x1ye=85">
    <vt:lpwstr>9CzAbJmBhL9pNpfjY0OyR/Pv1n55h21pCAMIxD6KxyjvKM0B1Ao1XK6UQBAKQlQ9D9dDqQZzvshRES8fcoOLe2NmUlW49n8M3RQb3GVKe/WbmFtwMfxUuHOHUp8wCy0/bbb5DCeewxQDk6WvCpcGcbD3Ot13WSOoLbxWtLsnAvDfRosLdcyzlL1L+wkEiSUamf0sexaMZ/HjpszbctZQldRuMzF0xDqOP3w2UKZGtQJmpbTwtS/YG3oyqwP08tj</vt:lpwstr>
  </property>
  <property fmtid="{D5CDD505-2E9C-101B-9397-08002B2CF9AE}" pid="87" name="x1ye=86">
    <vt:lpwstr>5QgyGLpZuBrG9Ncw+8QpoH8DPpcG9CjjUr89ePhBal817t61oY758vSp41cJXagk9kIsWCsRFGqfV8HDwB/6w5CCZKiR9Ci12FG8qyTzjU6f7fkKUflqt6GoK3itXxi/Gs3ANmnYCK3RxrGjSSpDnkj2rU6sypwof57RhPhSi9ymzGLk+3i7c0tbMADTzVKCnXw5mpZsUkGSIu80MLML0jqcBXGmaypnO95aC9+goDlkGR+zbYVQwc4U/qgLVSO</vt:lpwstr>
  </property>
  <property fmtid="{D5CDD505-2E9C-101B-9397-08002B2CF9AE}" pid="88" name="x1ye=87">
    <vt:lpwstr>LuOtH9FbnJ8vfFUjpX7PNNueT+zX9Xq6+hiJ6nuIMPrNANyctW3WicmJd9R57s6VveCZrycyzYeBuNWTS5nQByVRaCoBt0RpfcHcxtMpiBWAAA=</vt:lpwstr>
  </property>
  <property fmtid="{D5CDD505-2E9C-101B-9397-08002B2CF9AE}" pid="89" name="x1ye=9">
    <vt:lpwstr>WRdZ09CjqdlEnHof6E38H9JeQDRegWysknHfdxUMkFGF64kWFS8Y+SV9xFa6iruW7h47XpjM1+Gbb5VcbfiMkDXNnbqtNP8XgHk2MbKCxuEztRBLm+zqicCL05yxU013nn1KzTEUAqlp/bPyWlDIA859u+iru/Hh6+5VPdyQoTwhfRUmkonQ+ZUyDaGjIIZNSygpY/q5Uaa0lcXZ18QMaDAwIBxuLX49CfzM97zl34qwHNlZu24Go9sdWspZWbs</vt:lpwstr>
  </property>
</Properties>
</file>